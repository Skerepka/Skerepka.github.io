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5A80" w:rsidRDefault="00000000">
      <w:pPr>
        <w:pStyle w:val="div"/>
        <w:spacing w:line="260" w:lineRule="atLeast"/>
        <w:jc w:val="center"/>
        <w:rPr>
          <w:rFonts w:ascii="Palatino Linotype" w:eastAsia="Palatino Linotype" w:hAnsi="Palatino Linotype" w:cs="Palatino Linotype"/>
          <w:color w:val="4A4A4A"/>
          <w:sz w:val="20"/>
          <w:szCs w:val="20"/>
        </w:rPr>
      </w:pPr>
      <w:r>
        <w:rPr>
          <w:rFonts w:ascii="Palatino Linotype" w:eastAsia="Palatino Linotype" w:hAnsi="Palatino Linotype" w:cs="Palatino Linotype"/>
          <w:noProof/>
          <w:color w:val="4A4A4A"/>
          <w:sz w:val="20"/>
          <w:szCs w:val="20"/>
        </w:rPr>
        <w:drawing>
          <wp:inline distT="0" distB="0" distL="0" distR="0">
            <wp:extent cx="634219" cy="63457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634219" cy="634570"/>
                    </a:xfrm>
                    <a:prstGeom prst="rect">
                      <a:avLst/>
                    </a:prstGeom>
                  </pic:spPr>
                </pic:pic>
              </a:graphicData>
            </a:graphic>
          </wp:inline>
        </w:drawing>
      </w:r>
    </w:p>
    <w:p w:rsidR="00535A80" w:rsidRDefault="00000000">
      <w:pPr>
        <w:pStyle w:val="divname"/>
        <w:rPr>
          <w:rFonts w:ascii="Palatino Linotype" w:eastAsia="Palatino Linotype" w:hAnsi="Palatino Linotype" w:cs="Palatino Linotype"/>
        </w:rPr>
      </w:pPr>
      <w:r>
        <w:rPr>
          <w:rStyle w:val="span"/>
          <w:rFonts w:ascii="Palatino Linotype" w:eastAsia="Palatino Linotype" w:hAnsi="Palatino Linotype" w:cs="Palatino Linotype"/>
          <w:sz w:val="52"/>
          <w:szCs w:val="52"/>
        </w:rPr>
        <w:t>Sean</w:t>
      </w:r>
      <w:r>
        <w:rPr>
          <w:rFonts w:ascii="Palatino Linotype" w:eastAsia="Palatino Linotype" w:hAnsi="Palatino Linotype" w:cs="Palatino Linotype"/>
        </w:rPr>
        <w:t xml:space="preserve"> </w:t>
      </w:r>
      <w:r>
        <w:rPr>
          <w:rStyle w:val="span"/>
          <w:rFonts w:ascii="Palatino Linotype" w:eastAsia="Palatino Linotype" w:hAnsi="Palatino Linotype" w:cs="Palatino Linotype"/>
          <w:sz w:val="52"/>
          <w:szCs w:val="52"/>
        </w:rPr>
        <w:t>Kerepka</w:t>
      </w:r>
    </w:p>
    <w:p w:rsidR="00535A80" w:rsidRDefault="00000000">
      <w:pPr>
        <w:pStyle w:val="divaddress"/>
        <w:spacing w:before="100"/>
        <w:rPr>
          <w:rFonts w:ascii="Palatino Linotype" w:eastAsia="Palatino Linotype" w:hAnsi="Palatino Linotype" w:cs="Palatino Linotype"/>
          <w:color w:val="4A4A4A"/>
        </w:rPr>
      </w:pPr>
      <w:r>
        <w:rPr>
          <w:rStyle w:val="span"/>
          <w:rFonts w:ascii="Palatino Linotype" w:eastAsia="Palatino Linotype" w:hAnsi="Palatino Linotype" w:cs="Palatino Linotype"/>
          <w:color w:val="4A4A4A"/>
          <w:sz w:val="20"/>
          <w:szCs w:val="20"/>
        </w:rPr>
        <w:t xml:space="preserve">Sean.Kerepka@me.com </w:t>
      </w:r>
      <w:r>
        <w:rPr>
          <w:rStyle w:val="sprtr"/>
          <w:rFonts w:ascii="Palatino Linotype" w:eastAsia="Palatino Linotype" w:hAnsi="Palatino Linotype" w:cs="Palatino Linotype"/>
          <w:color w:val="4A4A4A"/>
        </w:rPr>
        <w:t>  |  </w:t>
      </w:r>
      <w:r>
        <w:rPr>
          <w:rStyle w:val="span"/>
          <w:rFonts w:ascii="Palatino Linotype" w:eastAsia="Palatino Linotype" w:hAnsi="Palatino Linotype" w:cs="Palatino Linotype"/>
          <w:color w:val="4A4A4A"/>
          <w:sz w:val="20"/>
          <w:szCs w:val="20"/>
        </w:rPr>
        <w:t xml:space="preserve"> 978</w:t>
      </w:r>
      <w:r>
        <w:rPr>
          <w:rStyle w:val="span"/>
          <w:rFonts w:ascii="Palatino Linotype" w:eastAsia="Palatino Linotype" w:hAnsi="Palatino Linotype" w:cs="Palatino Linotype"/>
          <w:color w:val="4A4A4A"/>
          <w:sz w:val="20"/>
          <w:szCs w:val="20"/>
        </w:rPr>
        <w:noBreakHyphen/>
        <w:t>491</w:t>
      </w:r>
      <w:r>
        <w:rPr>
          <w:rStyle w:val="span"/>
          <w:rFonts w:ascii="Palatino Linotype" w:eastAsia="Palatino Linotype" w:hAnsi="Palatino Linotype" w:cs="Palatino Linotype"/>
          <w:color w:val="4A4A4A"/>
          <w:sz w:val="20"/>
          <w:szCs w:val="20"/>
        </w:rPr>
        <w:noBreakHyphen/>
        <w:t xml:space="preserve">0884 </w:t>
      </w:r>
      <w:r>
        <w:rPr>
          <w:rStyle w:val="sprtr"/>
          <w:rFonts w:ascii="Palatino Linotype" w:eastAsia="Palatino Linotype" w:hAnsi="Palatino Linotype" w:cs="Palatino Linotype"/>
          <w:color w:val="4A4A4A"/>
        </w:rPr>
        <w:t>  |  </w:t>
      </w:r>
      <w:r>
        <w:rPr>
          <w:rStyle w:val="span"/>
          <w:rFonts w:ascii="Palatino Linotype" w:eastAsia="Palatino Linotype" w:hAnsi="Palatino Linotype" w:cs="Palatino Linotype"/>
          <w:color w:val="4A4A4A"/>
          <w:sz w:val="20"/>
          <w:szCs w:val="20"/>
        </w:rPr>
        <w:t xml:space="preserve"> </w:t>
      </w:r>
      <w:r w:rsidR="003B2F39">
        <w:rPr>
          <w:rStyle w:val="span"/>
          <w:rFonts w:ascii="Palatino Linotype" w:eastAsia="Palatino Linotype" w:hAnsi="Palatino Linotype" w:cs="Palatino Linotype"/>
          <w:color w:val="4A4A4A"/>
          <w:sz w:val="20"/>
          <w:szCs w:val="20"/>
        </w:rPr>
        <w:t>Oconomowoc, WI</w:t>
      </w:r>
      <w:r>
        <w:rPr>
          <w:rStyle w:val="span"/>
          <w:rFonts w:ascii="Palatino Linotype" w:eastAsia="Palatino Linotype" w:hAnsi="Palatino Linotype" w:cs="Palatino Linotype"/>
          <w:color w:val="4A4A4A"/>
          <w:sz w:val="20"/>
          <w:szCs w:val="20"/>
        </w:rPr>
        <w:t xml:space="preserve"> 53066   | www.linkedin.com/in/skerepka</w:t>
      </w:r>
      <w:r>
        <w:rPr>
          <w:rStyle w:val="documentsocialnth-last-child1sprtr"/>
          <w:rFonts w:ascii="Palatino Linotype" w:eastAsia="Palatino Linotype" w:hAnsi="Palatino Linotype" w:cs="Palatino Linotype"/>
          <w:color w:val="4A4A4A"/>
        </w:rPr>
        <w:t>  | </w:t>
      </w:r>
      <w:r>
        <w:rPr>
          <w:rStyle w:val="span"/>
          <w:rFonts w:ascii="Palatino Linotype" w:eastAsia="Palatino Linotype" w:hAnsi="Palatino Linotype" w:cs="Palatino Linotype"/>
          <w:color w:val="4A4A4A"/>
          <w:sz w:val="20"/>
          <w:szCs w:val="20"/>
        </w:rPr>
        <w:t xml:space="preserve"> </w:t>
      </w:r>
    </w:p>
    <w:p w:rsidR="00535A80" w:rsidRDefault="0000000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Summary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rsidR="00535A80" w:rsidRDefault="00000000">
      <w:pPr>
        <w:pStyle w:val="p"/>
        <w:spacing w:line="260" w:lineRule="atLeast"/>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 xml:space="preserve">Highly driven General Manager successful at implementing strategic approaches to drive profitability and sales. The foundation of my experience is managing large dynamic teams in the hospitality and retail industries for over 15 years. Recognized for performance excellence in operations and customer care. Successful at motivating, training and developing team members to drive profitability in highly </w:t>
      </w:r>
      <w:r w:rsidR="00690D63">
        <w:rPr>
          <w:rFonts w:ascii="Palatino Linotype" w:eastAsia="Palatino Linotype" w:hAnsi="Palatino Linotype" w:cs="Palatino Linotype"/>
          <w:color w:val="4A4A4A"/>
          <w:sz w:val="20"/>
          <w:szCs w:val="20"/>
        </w:rPr>
        <w:t xml:space="preserve">diverse </w:t>
      </w:r>
      <w:r>
        <w:rPr>
          <w:rFonts w:ascii="Palatino Linotype" w:eastAsia="Palatino Linotype" w:hAnsi="Palatino Linotype" w:cs="Palatino Linotype"/>
          <w:color w:val="4A4A4A"/>
          <w:sz w:val="20"/>
          <w:szCs w:val="20"/>
        </w:rPr>
        <w:t>environment</w:t>
      </w:r>
      <w:r w:rsidR="00690D63">
        <w:rPr>
          <w:rFonts w:ascii="Palatino Linotype" w:eastAsia="Palatino Linotype" w:hAnsi="Palatino Linotype" w:cs="Palatino Linotype"/>
          <w:color w:val="4A4A4A"/>
          <w:sz w:val="20"/>
          <w:szCs w:val="20"/>
        </w:rPr>
        <w:t>s</w:t>
      </w:r>
      <w:r>
        <w:rPr>
          <w:rFonts w:ascii="Palatino Linotype" w:eastAsia="Palatino Linotype" w:hAnsi="Palatino Linotype" w:cs="Palatino Linotype"/>
          <w:color w:val="4A4A4A"/>
          <w:sz w:val="20"/>
          <w:szCs w:val="20"/>
        </w:rPr>
        <w:t>.</w:t>
      </w:r>
    </w:p>
    <w:p w:rsidR="00535A80" w:rsidRDefault="0000000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Skills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table"/>
        <w:tblW w:w="0" w:type="auto"/>
        <w:tblLayout w:type="fixed"/>
        <w:tblCellMar>
          <w:left w:w="0" w:type="dxa"/>
          <w:right w:w="0" w:type="dxa"/>
        </w:tblCellMar>
        <w:tblLook w:val="05E0" w:firstRow="1" w:lastRow="1" w:firstColumn="1" w:lastColumn="1" w:noHBand="0" w:noVBand="1"/>
      </w:tblPr>
      <w:tblGrid>
        <w:gridCol w:w="5420"/>
        <w:gridCol w:w="5420"/>
      </w:tblGrid>
      <w:tr w:rsidR="00535A80">
        <w:tc>
          <w:tcPr>
            <w:tcW w:w="5420" w:type="dxa"/>
            <w:tcMar>
              <w:top w:w="0" w:type="dxa"/>
              <w:left w:w="0" w:type="dxa"/>
              <w:bottom w:w="0" w:type="dxa"/>
              <w:right w:w="0" w:type="dxa"/>
            </w:tcMar>
            <w:hideMark/>
          </w:tcPr>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Organizational Effectiveness</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Profit &amp; Loss/EBITDA Analysis</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Property Management</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Managing Efficiencies &amp; Standards</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Operations management</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Financial analysis</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Talent acquisition</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Brand management</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Team building</w:t>
            </w:r>
          </w:p>
          <w:p w:rsidR="00535A80"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Conflict resolution</w:t>
            </w:r>
          </w:p>
          <w:p w:rsidR="00535A80" w:rsidRDefault="00535A80" w:rsidP="003B2F39">
            <w:pPr>
              <w:pStyle w:val="divdocumentulli"/>
              <w:spacing w:line="260" w:lineRule="atLeast"/>
              <w:ind w:left="88"/>
              <w:rPr>
                <w:rFonts w:ascii="Palatino Linotype" w:eastAsia="Palatino Linotype" w:hAnsi="Palatino Linotype" w:cs="Palatino Linotype"/>
                <w:color w:val="4A4A4A"/>
                <w:sz w:val="20"/>
                <w:szCs w:val="20"/>
              </w:rPr>
            </w:pPr>
          </w:p>
        </w:tc>
        <w:tc>
          <w:tcPr>
            <w:tcW w:w="5420" w:type="dxa"/>
            <w:tcBorders>
              <w:left w:val="single" w:sz="8" w:space="0" w:color="FEFDFD"/>
            </w:tcBorders>
            <w:tcMar>
              <w:top w:w="0" w:type="dxa"/>
              <w:left w:w="0" w:type="dxa"/>
              <w:bottom w:w="0" w:type="dxa"/>
              <w:right w:w="0" w:type="dxa"/>
            </w:tcMar>
            <w:hideMark/>
          </w:tcPr>
          <w:p w:rsidR="00535A80" w:rsidRDefault="00000000">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Facility management</w:t>
            </w:r>
          </w:p>
          <w:p w:rsidR="00535A80" w:rsidRDefault="00000000">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Change implementation</w:t>
            </w:r>
          </w:p>
          <w:p w:rsidR="00535A80" w:rsidRPr="003B2F39" w:rsidRDefault="00000000" w:rsidP="003B2F39">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Quality management</w:t>
            </w:r>
          </w:p>
          <w:p w:rsidR="00535A80" w:rsidRDefault="00000000">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Risk management</w:t>
            </w:r>
          </w:p>
          <w:p w:rsidR="00535A80" w:rsidRDefault="00000000">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Budget analysis</w:t>
            </w:r>
          </w:p>
          <w:p w:rsidR="00535A80" w:rsidRPr="003B2F39" w:rsidRDefault="00000000" w:rsidP="003B2F39">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Multimillion-dollar P&amp;L management</w:t>
            </w:r>
          </w:p>
          <w:p w:rsidR="00535A80" w:rsidRDefault="00000000">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Human resources management</w:t>
            </w:r>
          </w:p>
          <w:p w:rsidR="00535A80" w:rsidRDefault="00000000">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Sales planning and implementation</w:t>
            </w:r>
          </w:p>
          <w:p w:rsidR="00535A80" w:rsidRDefault="00000000">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Microsoft Office</w:t>
            </w:r>
          </w:p>
        </w:tc>
      </w:tr>
    </w:tbl>
    <w:p w:rsidR="00535A80" w:rsidRDefault="00000000">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Experience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535A80">
        <w:trPr>
          <w:tblCellSpacing w:w="0" w:type="dxa"/>
        </w:trPr>
        <w:tc>
          <w:tcPr>
            <w:tcW w:w="3880" w:type="dxa"/>
            <w:tcMar>
              <w:top w:w="240" w:type="dxa"/>
              <w:left w:w="0" w:type="dxa"/>
              <w:bottom w:w="0" w:type="dxa"/>
              <w:right w:w="0" w:type="dxa"/>
            </w:tcMar>
            <w:hideMark/>
          </w:tcPr>
          <w:p w:rsidR="00535A80"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Catalyst Brands- Eddie Bauer, JCPenny | Johnson Creek/Brookfield, USA</w:t>
            </w:r>
          </w:p>
          <w:p w:rsidR="00535A80"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General Manager- Dual Store</w:t>
            </w:r>
          </w:p>
          <w:p w:rsidR="00535A80" w:rsidRDefault="00000000">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w:t>
            </w:r>
            <w:r w:rsidR="0096378D">
              <w:rPr>
                <w:rStyle w:val="span"/>
                <w:rFonts w:ascii="Palatino Linotype" w:eastAsia="Palatino Linotype" w:hAnsi="Palatino Linotype" w:cs="Palatino Linotype"/>
                <w:i/>
                <w:iCs/>
                <w:color w:val="4A4A4A"/>
                <w:sz w:val="20"/>
                <w:szCs w:val="20"/>
              </w:rPr>
              <w:t>5</w:t>
            </w:r>
            <w:r>
              <w:rPr>
                <w:rStyle w:val="span"/>
                <w:rFonts w:ascii="Palatino Linotype" w:eastAsia="Palatino Linotype" w:hAnsi="Palatino Linotype" w:cs="Palatino Linotype"/>
                <w:i/>
                <w:iCs/>
                <w:color w:val="4A4A4A"/>
                <w:sz w:val="20"/>
                <w:szCs w:val="20"/>
              </w:rPr>
              <w:t>/2022</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Current</w:t>
            </w:r>
          </w:p>
        </w:tc>
        <w:tc>
          <w:tcPr>
            <w:tcW w:w="6960" w:type="dxa"/>
            <w:tcMar>
              <w:top w:w="240" w:type="dxa"/>
              <w:left w:w="0" w:type="dxa"/>
              <w:bottom w:w="0" w:type="dxa"/>
              <w:right w:w="0" w:type="dxa"/>
            </w:tcMar>
            <w:hideMark/>
          </w:tcPr>
          <w:p w:rsidR="00535A80"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Focused on developing Leadership talent, running a profitable business, and executing strategic initiatives to deliver an exceptional customer experience</w:t>
            </w:r>
            <w:r w:rsidR="00C266E8">
              <w:rPr>
                <w:rStyle w:val="span"/>
                <w:rFonts w:ascii="Palatino Linotype" w:eastAsia="Palatino Linotype" w:hAnsi="Palatino Linotype" w:cs="Palatino Linotype"/>
                <w:color w:val="4A4A4A"/>
                <w:sz w:val="20"/>
                <w:szCs w:val="20"/>
              </w:rPr>
              <w:t>.</w:t>
            </w:r>
          </w:p>
          <w:p w:rsidR="00535A80"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Sales and profit performance, ensuring sales and margin goals are met</w:t>
            </w:r>
          </w:p>
          <w:p w:rsidR="00C266E8" w:rsidRDefault="00C266E8" w:rsidP="00C266E8">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Executed s</w:t>
            </w:r>
            <w:r w:rsidR="00000000" w:rsidRPr="00C266E8">
              <w:rPr>
                <w:rStyle w:val="span"/>
                <w:rFonts w:ascii="Palatino Linotype" w:eastAsia="Palatino Linotype" w:hAnsi="Palatino Linotype" w:cs="Palatino Linotype"/>
                <w:color w:val="4A4A4A"/>
                <w:sz w:val="20"/>
                <w:szCs w:val="20"/>
              </w:rPr>
              <w:t>trategic planning and execution of company initiatives</w:t>
            </w:r>
            <w:r>
              <w:rPr>
                <w:rStyle w:val="span"/>
                <w:rFonts w:ascii="Palatino Linotype" w:eastAsia="Palatino Linotype" w:hAnsi="Palatino Linotype" w:cs="Palatino Linotype"/>
                <w:color w:val="4A4A4A"/>
                <w:sz w:val="20"/>
                <w:szCs w:val="20"/>
              </w:rPr>
              <w:t xml:space="preserve"> and merchandising standards.</w:t>
            </w:r>
          </w:p>
          <w:p w:rsidR="00535A80" w:rsidRPr="00C266E8" w:rsidRDefault="00000000" w:rsidP="00C266E8">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sidRPr="00C266E8">
              <w:rPr>
                <w:rStyle w:val="span"/>
                <w:rFonts w:ascii="Palatino Linotype" w:eastAsia="Palatino Linotype" w:hAnsi="Palatino Linotype" w:cs="Palatino Linotype"/>
                <w:color w:val="4A4A4A"/>
                <w:sz w:val="20"/>
                <w:szCs w:val="20"/>
              </w:rPr>
              <w:t>Created a consistent customer experience aligned with the brands expectations by setting a vision to inspire my team</w:t>
            </w:r>
            <w:r w:rsidR="00C266E8">
              <w:rPr>
                <w:rStyle w:val="span"/>
                <w:rFonts w:ascii="Palatino Linotype" w:eastAsia="Palatino Linotype" w:hAnsi="Palatino Linotype" w:cs="Palatino Linotype"/>
                <w:color w:val="4A4A4A"/>
                <w:sz w:val="20"/>
                <w:szCs w:val="20"/>
              </w:rPr>
              <w:t>s</w:t>
            </w:r>
            <w:r w:rsidRPr="00C266E8">
              <w:rPr>
                <w:rStyle w:val="span"/>
                <w:rFonts w:ascii="Palatino Linotype" w:eastAsia="Palatino Linotype" w:hAnsi="Palatino Linotype" w:cs="Palatino Linotype"/>
                <w:color w:val="4A4A4A"/>
                <w:sz w:val="20"/>
                <w:szCs w:val="20"/>
              </w:rPr>
              <w:t>.</w:t>
            </w:r>
          </w:p>
          <w:p w:rsidR="00535A80"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Maintained exceptional productivity standards through process management including inventory and shrink goals.</w:t>
            </w:r>
          </w:p>
          <w:p w:rsidR="00535A80" w:rsidRPr="00C266E8" w:rsidRDefault="00000000" w:rsidP="00C266E8">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Oversaw daily operations across multiple retail locations to ensure optimal performance.</w:t>
            </w:r>
          </w:p>
        </w:tc>
      </w:tr>
    </w:tbl>
    <w:p w:rsidR="00535A80" w:rsidRDefault="00535A80">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535A80">
        <w:trPr>
          <w:tblCellSpacing w:w="0" w:type="dxa"/>
        </w:trPr>
        <w:tc>
          <w:tcPr>
            <w:tcW w:w="3880" w:type="dxa"/>
            <w:tcMar>
              <w:top w:w="200" w:type="dxa"/>
              <w:left w:w="0" w:type="dxa"/>
              <w:bottom w:w="0" w:type="dxa"/>
              <w:right w:w="0" w:type="dxa"/>
            </w:tcMar>
            <w:hideMark/>
          </w:tcPr>
          <w:p w:rsidR="003B2F39" w:rsidRDefault="003B2F39">
            <w:pPr>
              <w:pStyle w:val="spanpaddedline"/>
              <w:spacing w:line="260" w:lineRule="atLeast"/>
              <w:rPr>
                <w:rStyle w:val="span"/>
                <w:rFonts w:ascii="Palatino Linotype" w:eastAsia="Palatino Linotype" w:hAnsi="Palatino Linotype" w:cs="Palatino Linotype"/>
                <w:color w:val="4A4A4A"/>
                <w:sz w:val="20"/>
                <w:szCs w:val="20"/>
              </w:rPr>
            </w:pPr>
          </w:p>
          <w:p w:rsidR="00535A80"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Days Inn by Wyndham | W. Yellowstone, </w:t>
            </w:r>
          </w:p>
          <w:p w:rsidR="00535A80"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General Manager</w:t>
            </w:r>
          </w:p>
          <w:p w:rsidR="00535A80" w:rsidRDefault="00000000">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11/2018</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- 04/2021</w:t>
            </w:r>
          </w:p>
        </w:tc>
        <w:tc>
          <w:tcPr>
            <w:tcW w:w="6960" w:type="dxa"/>
            <w:tcMar>
              <w:top w:w="200" w:type="dxa"/>
              <w:left w:w="0" w:type="dxa"/>
              <w:bottom w:w="0" w:type="dxa"/>
              <w:right w:w="0" w:type="dxa"/>
            </w:tcMar>
            <w:hideMark/>
          </w:tcPr>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Provided day-to-day leadership and direction for </w:t>
            </w:r>
            <w:r w:rsidR="00F24D54">
              <w:rPr>
                <w:rStyle w:val="span"/>
                <w:rFonts w:ascii="Palatino Linotype" w:eastAsia="Palatino Linotype" w:hAnsi="Palatino Linotype" w:cs="Palatino Linotype"/>
                <w:color w:val="4A4A4A"/>
                <w:sz w:val="20"/>
                <w:szCs w:val="20"/>
              </w:rPr>
              <w:t xml:space="preserve">the entire </w:t>
            </w:r>
            <w:r>
              <w:rPr>
                <w:rStyle w:val="span"/>
                <w:rFonts w:ascii="Palatino Linotype" w:eastAsia="Palatino Linotype" w:hAnsi="Palatino Linotype" w:cs="Palatino Linotype"/>
                <w:color w:val="4A4A4A"/>
                <w:sz w:val="20"/>
                <w:szCs w:val="20"/>
              </w:rPr>
              <w:t>property by maximizing financial returns, driving team-member development, creating and maintaining a unique guest experience, all while exceeding the brand standard.</w:t>
            </w:r>
          </w:p>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Centered operations around consistently achieving business plan objectives, forecasted revenue, and budget targets.</w:t>
            </w:r>
          </w:p>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Established competitive rates and closely monitored occupancy.</w:t>
            </w:r>
          </w:p>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Responsible for hiring, training and development, scheduling, purchasing, vendor relations, group reservations and client building.</w:t>
            </w:r>
          </w:p>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Supervised and coordinated work of multiple hotel departments, including </w:t>
            </w:r>
            <w:r>
              <w:rPr>
                <w:rStyle w:val="span"/>
                <w:rFonts w:ascii="Palatino Linotype" w:eastAsia="Palatino Linotype" w:hAnsi="Palatino Linotype" w:cs="Palatino Linotype"/>
                <w:color w:val="4A4A4A"/>
                <w:sz w:val="20"/>
                <w:szCs w:val="20"/>
              </w:rPr>
              <w:lastRenderedPageBreak/>
              <w:t>guest services, housekeeping, and food preparation in the attached restaurant.</w:t>
            </w:r>
          </w:p>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Coordinated</w:t>
            </w:r>
            <w:r w:rsidR="00F24D54">
              <w:rPr>
                <w:rStyle w:val="span"/>
                <w:rFonts w:ascii="Palatino Linotype" w:eastAsia="Palatino Linotype" w:hAnsi="Palatino Linotype" w:cs="Palatino Linotype"/>
                <w:color w:val="4A4A4A"/>
                <w:sz w:val="20"/>
                <w:szCs w:val="20"/>
              </w:rPr>
              <w:t xml:space="preserve"> all facility</w:t>
            </w:r>
            <w:r>
              <w:rPr>
                <w:rStyle w:val="span"/>
                <w:rFonts w:ascii="Palatino Linotype" w:eastAsia="Palatino Linotype" w:hAnsi="Palatino Linotype" w:cs="Palatino Linotype"/>
                <w:color w:val="4A4A4A"/>
                <w:sz w:val="20"/>
                <w:szCs w:val="20"/>
              </w:rPr>
              <w:t xml:space="preserve"> maintenance and repairs for guest rooms and common areas.</w:t>
            </w:r>
          </w:p>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Handled guest inquiries and resolved issues promptly and professionally.</w:t>
            </w:r>
          </w:p>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Led staff training programs to enhance service quality and operational efficiency.</w:t>
            </w:r>
          </w:p>
          <w:p w:rsidR="00535A80"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Established relationships with vendors for sourcing quality services and supplies.</w:t>
            </w:r>
          </w:p>
          <w:p w:rsidR="00F24D54" w:rsidRDefault="00F24D54" w:rsidP="00F24D54">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tc>
      </w:tr>
    </w:tbl>
    <w:p w:rsidR="00535A80" w:rsidRDefault="00535A80">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535A80">
        <w:trPr>
          <w:tblCellSpacing w:w="0" w:type="dxa"/>
        </w:trPr>
        <w:tc>
          <w:tcPr>
            <w:tcW w:w="3880" w:type="dxa"/>
            <w:tcMar>
              <w:top w:w="200" w:type="dxa"/>
              <w:left w:w="0" w:type="dxa"/>
              <w:bottom w:w="0" w:type="dxa"/>
              <w:right w:w="0" w:type="dxa"/>
            </w:tcMar>
            <w:hideMark/>
          </w:tcPr>
          <w:p w:rsidR="00535A80"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Xanterra Travel Collection | Yellowstone National Park</w:t>
            </w:r>
          </w:p>
          <w:p w:rsidR="00535A80"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Assistant General Manager</w:t>
            </w:r>
          </w:p>
          <w:p w:rsidR="00535A80" w:rsidRDefault="00000000">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04/2014</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- 11/2018</w:t>
            </w:r>
          </w:p>
        </w:tc>
        <w:tc>
          <w:tcPr>
            <w:tcW w:w="6960" w:type="dxa"/>
            <w:tcMar>
              <w:top w:w="200" w:type="dxa"/>
              <w:left w:w="0" w:type="dxa"/>
              <w:bottom w:w="0" w:type="dxa"/>
              <w:right w:w="0" w:type="dxa"/>
            </w:tcMar>
            <w:hideMark/>
          </w:tcPr>
          <w:p w:rsidR="00535A80" w:rsidRPr="00F24D54" w:rsidRDefault="00000000" w:rsidP="00F24D54">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Managed the largest lodging/food &amp; beverage </w:t>
            </w:r>
            <w:r w:rsidR="00F24D54">
              <w:rPr>
                <w:rStyle w:val="span"/>
                <w:rFonts w:ascii="Palatino Linotype" w:eastAsia="Palatino Linotype" w:hAnsi="Palatino Linotype" w:cs="Palatino Linotype"/>
                <w:color w:val="4A4A4A"/>
                <w:sz w:val="20"/>
                <w:szCs w:val="20"/>
              </w:rPr>
              <w:t>property</w:t>
            </w:r>
            <w:r>
              <w:rPr>
                <w:rStyle w:val="span"/>
                <w:rFonts w:ascii="Palatino Linotype" w:eastAsia="Palatino Linotype" w:hAnsi="Palatino Linotype" w:cs="Palatino Linotype"/>
                <w:color w:val="4A4A4A"/>
                <w:sz w:val="20"/>
                <w:szCs w:val="20"/>
              </w:rPr>
              <w:t xml:space="preserve"> in Yellowstone National Park. A destination village that </w:t>
            </w:r>
            <w:r w:rsidR="00F24D54">
              <w:rPr>
                <w:rStyle w:val="span"/>
                <w:rFonts w:ascii="Palatino Linotype" w:eastAsia="Palatino Linotype" w:hAnsi="Palatino Linotype" w:cs="Palatino Linotype"/>
                <w:color w:val="4A4A4A"/>
                <w:sz w:val="20"/>
                <w:szCs w:val="20"/>
              </w:rPr>
              <w:t>brought</w:t>
            </w:r>
            <w:r>
              <w:rPr>
                <w:rStyle w:val="span"/>
                <w:rFonts w:ascii="Palatino Linotype" w:eastAsia="Palatino Linotype" w:hAnsi="Palatino Linotype" w:cs="Palatino Linotype"/>
                <w:color w:val="4A4A4A"/>
                <w:sz w:val="20"/>
                <w:szCs w:val="20"/>
              </w:rPr>
              <w:t xml:space="preserve"> in 5 million </w:t>
            </w:r>
            <w:r w:rsidR="00F24D54">
              <w:rPr>
                <w:rStyle w:val="span"/>
                <w:rFonts w:ascii="Palatino Linotype" w:eastAsia="Palatino Linotype" w:hAnsi="Palatino Linotype" w:cs="Palatino Linotype"/>
                <w:color w:val="4A4A4A"/>
                <w:sz w:val="20"/>
                <w:szCs w:val="20"/>
              </w:rPr>
              <w:t>dollars</w:t>
            </w:r>
            <w:r>
              <w:rPr>
                <w:rStyle w:val="span"/>
                <w:rFonts w:ascii="Palatino Linotype" w:eastAsia="Palatino Linotype" w:hAnsi="Palatino Linotype" w:cs="Palatino Linotype"/>
                <w:color w:val="4A4A4A"/>
                <w:sz w:val="20"/>
                <w:szCs w:val="20"/>
              </w:rPr>
              <w:t xml:space="preserve"> in revenue monthly.</w:t>
            </w:r>
            <w:r w:rsidR="00F24D54">
              <w:rPr>
                <w:rStyle w:val="span"/>
                <w:rFonts w:ascii="Palatino Linotype" w:eastAsia="Palatino Linotype" w:hAnsi="Palatino Linotype" w:cs="Palatino Linotype"/>
                <w:color w:val="4A4A4A"/>
                <w:sz w:val="20"/>
                <w:szCs w:val="20"/>
              </w:rPr>
              <w:t xml:space="preserve"> The resort location </w:t>
            </w:r>
            <w:r w:rsidR="00F24D54">
              <w:rPr>
                <w:rStyle w:val="span"/>
                <w:rFonts w:ascii="Palatino Linotype" w:eastAsia="Palatino Linotype" w:hAnsi="Palatino Linotype" w:cs="Palatino Linotype"/>
                <w:color w:val="4A4A4A"/>
                <w:sz w:val="20"/>
                <w:szCs w:val="20"/>
              </w:rPr>
              <w:t>consisted of 500 hotel rooms in 7 lodge style hotels, 100 cabins, and 280 RV/camping sites</w:t>
            </w:r>
            <w:r w:rsidR="00F24D54">
              <w:rPr>
                <w:rStyle w:val="span"/>
                <w:rFonts w:ascii="Palatino Linotype" w:eastAsia="Palatino Linotype" w:hAnsi="Palatino Linotype" w:cs="Palatino Linotype"/>
                <w:color w:val="4A4A4A"/>
                <w:sz w:val="20"/>
                <w:szCs w:val="20"/>
              </w:rPr>
              <w:t xml:space="preserve"> and onsite housing for all employees</w:t>
            </w:r>
          </w:p>
          <w:p w:rsidR="00F24D54" w:rsidRPr="00F24D54" w:rsidRDefault="00000000" w:rsidP="00F24D54">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Oversaw 12 departments</w:t>
            </w:r>
            <w:r w:rsidR="00F24D54">
              <w:rPr>
                <w:rStyle w:val="span"/>
                <w:rFonts w:ascii="Palatino Linotype" w:eastAsia="Palatino Linotype" w:hAnsi="Palatino Linotype" w:cs="Palatino Linotype"/>
                <w:color w:val="4A4A4A"/>
                <w:sz w:val="20"/>
                <w:szCs w:val="20"/>
              </w:rPr>
              <w:t xml:space="preserve"> which included 3 </w:t>
            </w:r>
            <w:r w:rsidR="00F24D54">
              <w:rPr>
                <w:rStyle w:val="span"/>
                <w:rFonts w:ascii="Palatino Linotype" w:eastAsia="Palatino Linotype" w:hAnsi="Palatino Linotype" w:cs="Palatino Linotype"/>
                <w:color w:val="4A4A4A"/>
                <w:sz w:val="20"/>
                <w:szCs w:val="20"/>
              </w:rPr>
              <w:t>Food &amp; Beverage</w:t>
            </w:r>
            <w:r w:rsidR="00F24D54">
              <w:rPr>
                <w:rStyle w:val="span"/>
                <w:rFonts w:ascii="Palatino Linotype" w:eastAsia="Palatino Linotype" w:hAnsi="Palatino Linotype" w:cs="Palatino Linotype"/>
                <w:color w:val="4A4A4A"/>
                <w:sz w:val="20"/>
                <w:szCs w:val="20"/>
              </w:rPr>
              <w:t xml:space="preserve"> operations</w:t>
            </w:r>
            <w:r w:rsidR="00F24D54">
              <w:rPr>
                <w:rStyle w:val="span"/>
                <w:rFonts w:ascii="Palatino Linotype" w:eastAsia="Palatino Linotype" w:hAnsi="Palatino Linotype" w:cs="Palatino Linotype"/>
                <w:color w:val="4A4A4A"/>
                <w:sz w:val="20"/>
                <w:szCs w:val="20"/>
              </w:rPr>
              <w:t xml:space="preserve"> Lodging</w:t>
            </w:r>
            <w:r w:rsidR="00F24D54">
              <w:rPr>
                <w:rStyle w:val="span"/>
                <w:rFonts w:ascii="Palatino Linotype" w:eastAsia="Palatino Linotype" w:hAnsi="Palatino Linotype" w:cs="Palatino Linotype"/>
                <w:color w:val="4A4A4A"/>
                <w:sz w:val="20"/>
                <w:szCs w:val="20"/>
              </w:rPr>
              <w:t xml:space="preserve"> departments such as </w:t>
            </w:r>
            <w:r w:rsidR="00F24D54">
              <w:rPr>
                <w:rStyle w:val="span"/>
                <w:rFonts w:ascii="Palatino Linotype" w:eastAsia="Palatino Linotype" w:hAnsi="Palatino Linotype" w:cs="Palatino Linotype"/>
                <w:color w:val="4A4A4A"/>
                <w:sz w:val="20"/>
                <w:szCs w:val="20"/>
              </w:rPr>
              <w:t>Housekeeping, Front Desk, Bell staff, campgrounds, employee housing, and laundry facilities</w:t>
            </w:r>
            <w:r w:rsidR="00F24D54">
              <w:rPr>
                <w:rStyle w:val="span"/>
                <w:rFonts w:ascii="Palatino Linotype" w:eastAsia="Palatino Linotype" w:hAnsi="Palatino Linotype" w:cs="Palatino Linotype"/>
                <w:color w:val="4A4A4A"/>
                <w:sz w:val="20"/>
                <w:szCs w:val="20"/>
              </w:rPr>
              <w:t xml:space="preserve"> as well as </w:t>
            </w:r>
            <w:r w:rsidR="00F24D54" w:rsidRPr="00F24D54">
              <w:rPr>
                <w:rStyle w:val="span"/>
                <w:rFonts w:ascii="Palatino Linotype" w:eastAsia="Palatino Linotype" w:hAnsi="Palatino Linotype" w:cs="Palatino Linotype"/>
                <w:color w:val="4A4A4A"/>
                <w:sz w:val="20"/>
                <w:szCs w:val="20"/>
              </w:rPr>
              <w:t>other various departments including retail, location security, maintenance, corals and HR.</w:t>
            </w:r>
          </w:p>
          <w:p w:rsidR="00535A80" w:rsidRPr="00F24D54" w:rsidRDefault="00F24D54" w:rsidP="00F24D54">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w:t>
            </w:r>
            <w:r w:rsidRPr="00F24D54">
              <w:rPr>
                <w:rStyle w:val="span"/>
                <w:rFonts w:ascii="Palatino Linotype" w:eastAsia="Palatino Linotype" w:hAnsi="Palatino Linotype" w:cs="Palatino Linotype"/>
                <w:color w:val="4A4A4A"/>
                <w:sz w:val="20"/>
                <w:szCs w:val="20"/>
              </w:rPr>
              <w:t xml:space="preserve">ver 400 direct reports from line level staff to department managers. </w:t>
            </w:r>
          </w:p>
          <w:p w:rsidR="00535A80" w:rsidRDefault="00000000">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Achieved operational, financial, and customer service targets consistently with well-balanced staff schedules and assignments.</w:t>
            </w:r>
          </w:p>
          <w:p w:rsidR="00535A80" w:rsidRDefault="00000000">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Cultivated positive culture focused on employee empowerment, job satisfaction, and teamwork.</w:t>
            </w:r>
          </w:p>
          <w:p w:rsidR="00535A80" w:rsidRDefault="00000000">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Assisted in implementing standard operating procedures for enhanced service delivery.</w:t>
            </w:r>
          </w:p>
          <w:p w:rsidR="00535A80" w:rsidRDefault="00000000">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Collaborated with departments to ensure compliance with safety and health regulations.</w:t>
            </w:r>
          </w:p>
        </w:tc>
      </w:tr>
    </w:tbl>
    <w:p w:rsidR="00535A80" w:rsidRDefault="0000000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Education and Training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rsidR="00535A80" w:rsidRDefault="00000000">
      <w:pPr>
        <w:pStyle w:val="divdocumentsinglecolumn"/>
        <w:spacing w:line="260" w:lineRule="atLeast"/>
        <w:rP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Salem State University</w:t>
      </w:r>
      <w:r>
        <w:rPr>
          <w:rStyle w:val="singlecolumnspanpaddedlinenth-child1"/>
          <w:rFonts w:ascii="Palatino Linotype" w:eastAsia="Palatino Linotype" w:hAnsi="Palatino Linotype" w:cs="Palatino Linotype"/>
          <w:color w:val="4A4A4A"/>
          <w:sz w:val="20"/>
          <w:szCs w:val="20"/>
        </w:rPr>
        <w:t xml:space="preserve"> </w:t>
      </w:r>
    </w:p>
    <w:p w:rsidR="00535A80" w:rsidRDefault="00000000">
      <w:pPr>
        <w:pStyle w:val="spanpaddedline"/>
        <w:spacing w:line="260" w:lineRule="atLeast"/>
        <w:rPr>
          <w:rFonts w:ascii="Palatino Linotype" w:eastAsia="Palatino Linotype" w:hAnsi="Palatino Linotype" w:cs="Palatino Linotype"/>
          <w:color w:val="4A4A4A"/>
          <w:sz w:val="20"/>
          <w:szCs w:val="20"/>
        </w:rPr>
      </w:pPr>
      <w:r>
        <w:rPr>
          <w:rStyle w:val="degree"/>
          <w:rFonts w:ascii="Palatino Linotype" w:eastAsia="Palatino Linotype" w:hAnsi="Palatino Linotype" w:cs="Palatino Linotype"/>
          <w:color w:val="4A4A4A"/>
          <w:sz w:val="20"/>
          <w:szCs w:val="20"/>
        </w:rPr>
        <w:t>Bachelor of Science</w:t>
      </w:r>
      <w:r>
        <w:rPr>
          <w:rStyle w:val="span"/>
          <w:rFonts w:ascii="Palatino Linotype" w:eastAsia="Palatino Linotype" w:hAnsi="Palatino Linotype" w:cs="Palatino Linotype"/>
          <w:color w:val="4A4A4A"/>
          <w:sz w:val="20"/>
          <w:szCs w:val="20"/>
        </w:rPr>
        <w:t xml:space="preserve"> in Business </w:t>
      </w:r>
      <w:r w:rsidR="003B2F39">
        <w:rPr>
          <w:rStyle w:val="span"/>
          <w:rFonts w:ascii="Palatino Linotype" w:eastAsia="Palatino Linotype" w:hAnsi="Palatino Linotype" w:cs="Palatino Linotype"/>
          <w:color w:val="4A4A4A"/>
          <w:sz w:val="20"/>
          <w:szCs w:val="20"/>
        </w:rPr>
        <w:t>Management</w:t>
      </w:r>
    </w:p>
    <w:p w:rsidR="003B2F39" w:rsidRDefault="00000000" w:rsidP="003B2F39">
      <w:pPr>
        <w:pStyle w:val="spanpaddedline"/>
        <w:spacing w:line="260" w:lineRule="atLeast"/>
        <w:rP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09/2005</w:t>
      </w:r>
      <w:r>
        <w:rP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- 01/2009</w:t>
      </w:r>
      <w:r>
        <w:rPr>
          <w:rFonts w:ascii="Palatino Linotype" w:eastAsia="Palatino Linotype" w:hAnsi="Palatino Linotype" w:cs="Palatino Linotype"/>
          <w:i/>
          <w:iCs/>
          <w:color w:val="4A4A4A"/>
          <w:sz w:val="20"/>
          <w:szCs w:val="20"/>
        </w:rPr>
        <w:t xml:space="preserve"> </w:t>
      </w:r>
    </w:p>
    <w:p w:rsidR="003B2F39" w:rsidRPr="003B2F39" w:rsidRDefault="003B2F39" w:rsidP="003B2F39">
      <w:pPr>
        <w:pStyle w:val="spanpaddedline"/>
        <w:spacing w:line="260" w:lineRule="atLeast"/>
        <w:rPr>
          <w:rFonts w:ascii="Palatino Linotype" w:eastAsia="Palatino Linotype" w:hAnsi="Palatino Linotype" w:cs="Palatino Linotype"/>
          <w:i/>
          <w:iCs/>
          <w:color w:val="4A4A4A"/>
          <w:sz w:val="20"/>
          <w:szCs w:val="20"/>
        </w:rPr>
      </w:pPr>
    </w:p>
    <w:p w:rsidR="00535A80" w:rsidRDefault="00000000" w:rsidP="003B2F39">
      <w:pPr>
        <w:pStyle w:val="divdocumentulli"/>
        <w:spacing w:line="260" w:lineRule="atLeast"/>
        <w:rPr>
          <w:rFonts w:ascii="Palatino Linotype" w:eastAsia="Palatino Linotype" w:hAnsi="Palatino Linotype" w:cs="Palatino Linotype"/>
          <w:color w:val="4A4A4A"/>
          <w:sz w:val="20"/>
          <w:szCs w:val="20"/>
        </w:rPr>
      </w:pPr>
      <w:r w:rsidRPr="003B2F39">
        <w:rPr>
          <w:rStyle w:val="divdocumentdivsectiontitle"/>
          <w:rFonts w:ascii="Palatino Linotype" w:eastAsia="Palatino Linotype" w:hAnsi="Palatino Linotype" w:cs="Palatino Linotype"/>
        </w:rPr>
        <w:t xml:space="preserve">References   </w:t>
      </w:r>
      <w:r w:rsidRPr="003B2F39">
        <w:rPr>
          <w:rFonts w:ascii="Palatino Linotype" w:eastAsia="Palatino Linotype" w:hAnsi="Palatino Linotype" w:cs="Palatino Linotype"/>
          <w:strike/>
          <w:color w:val="BCBFC3"/>
        </w:rPr>
        <w:t xml:space="preserve"> </w:t>
      </w:r>
      <w:r w:rsidRPr="003B2F39">
        <w:rPr>
          <w:rFonts w:ascii="Palatino Linotype" w:eastAsia="Palatino Linotype" w:hAnsi="Palatino Linotype" w:cs="Palatino Linotype"/>
          <w:strike/>
          <w:color w:val="BCBFC3"/>
        </w:rPr>
        <w:tab/>
      </w:r>
      <w:r>
        <w:rPr>
          <w:rFonts w:ascii="Palatino Linotype" w:eastAsia="Palatino Linotype" w:hAnsi="Palatino Linotype" w:cs="Palatino Linotype"/>
          <w:color w:val="4A4A4A"/>
          <w:sz w:val="20"/>
          <w:szCs w:val="20"/>
        </w:rPr>
        <w:t>Available upon request</w:t>
      </w:r>
    </w:p>
    <w:p w:rsidR="00535A80" w:rsidRDefault="00000000">
      <w:pPr>
        <w:spacing w:line="14" w:lineRule="exact"/>
      </w:pPr>
      <w:r>
        <w:rPr>
          <w:color w:val="FFFFFF"/>
          <w:sz w:val="2"/>
        </w:rPr>
        <w:t>#HRJ#c1527750-ac8d-4582-a139-f4a0ec439e36#</w:t>
      </w:r>
    </w:p>
    <w:sectPr w:rsidR="00535A80">
      <w:pgSz w:w="12240" w:h="15840"/>
      <w:pgMar w:top="500" w:right="700" w:bottom="5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144F713-189D-AD40-BE17-433D28A2BED9}"/>
  </w:font>
  <w:font w:name="Times New Roman">
    <w:panose1 w:val="02020603050405020304"/>
    <w:charset w:val="00"/>
    <w:family w:val="roman"/>
    <w:pitch w:val="variable"/>
    <w:sig w:usb0="E0002EFF" w:usb1="C000785B" w:usb2="00000009" w:usb3="00000000" w:csb0="000001FF" w:csb1="00000000"/>
    <w:embedRegular r:id="rId2" w:fontKey="{79BCDE28-D91E-CC42-852A-47BA19405D0B}"/>
    <w:embedBold r:id="rId3" w:fontKey="{12671DDC-7993-894B-902B-4545231AEDBD}"/>
    <w:embedItalic r:id="rId4" w:fontKey="{D540DC90-D50C-7145-8B4D-9EBADCB90604}"/>
    <w:embedBoldItalic r:id="rId5" w:fontKey="{855BA5E9-3609-FD40-90D3-D923E90AD9F4}"/>
  </w:font>
  <w:font w:name="Courier New">
    <w:panose1 w:val="02070309020205020404"/>
    <w:charset w:val="00"/>
    <w:family w:val="modern"/>
    <w:pitch w:val="fixed"/>
    <w:sig w:usb0="E0002AFF" w:usb1="C0007843" w:usb2="00000009" w:usb3="00000000" w:csb0="000001FF" w:csb1="00000000"/>
    <w:embedRegular r:id="rId6" w:fontKey="{13C0CD26-E563-0A4C-BDF6-AD3619CEA52C}"/>
  </w:font>
  <w:font w:name="Wingdings">
    <w:panose1 w:val="05000000000000000000"/>
    <w:charset w:val="4D"/>
    <w:family w:val="decorative"/>
    <w:pitch w:val="variable"/>
    <w:sig w:usb0="00000003" w:usb1="00000000" w:usb2="00000000" w:usb3="00000000" w:csb0="80000001" w:csb1="00000000"/>
    <w:embedRegular r:id="rId7" w:fontKey="{5D7F4A79-9AB4-4444-A91D-0CFDDBEDA2E6}"/>
  </w:font>
  <w:font w:name="Palatino Linotype">
    <w:panose1 w:val="02040502050505030304"/>
    <w:charset w:val="00"/>
    <w:family w:val="roman"/>
    <w:pitch w:val="variable"/>
    <w:sig w:usb0="E0000287" w:usb1="40000013" w:usb2="00000000" w:usb3="00000000" w:csb0="0000019F" w:csb1="00000000"/>
    <w:embedRegular r:id="rId8" w:fontKey="{2572139B-E49B-D546-BB42-6625C37144C3}"/>
    <w:embedBold r:id="rId9" w:fontKey="{31A615A6-C9CA-674A-A6E3-B859F66C3242}"/>
    <w:embedItalic r:id="rId10" w:fontKey="{4E4EB0C6-A0CC-1D42-85DD-6C6FAAB480EE}"/>
  </w:font>
  <w:font w:name="Arial">
    <w:panose1 w:val="020B0604020202020204"/>
    <w:charset w:val="00"/>
    <w:family w:val="swiss"/>
    <w:pitch w:val="variable"/>
    <w:sig w:usb0="E0002AFF" w:usb1="C0007843" w:usb2="00000009" w:usb3="00000000" w:csb0="000001FF" w:csb1="00000000"/>
    <w:embedRegular r:id="rId11" w:fontKey="{E3F45B8A-B153-6E4A-ABB1-FFE12567B6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1162138">
      <w:start w:val="1"/>
      <w:numFmt w:val="bullet"/>
      <w:lvlText w:val=""/>
      <w:lvlJc w:val="left"/>
      <w:pPr>
        <w:ind w:left="720" w:hanging="360"/>
      </w:pPr>
      <w:rPr>
        <w:rFonts w:ascii="Symbol" w:hAnsi="Symbol"/>
      </w:rPr>
    </w:lvl>
    <w:lvl w:ilvl="1" w:tplc="EC6689B0">
      <w:start w:val="1"/>
      <w:numFmt w:val="bullet"/>
      <w:lvlText w:val="o"/>
      <w:lvlJc w:val="left"/>
      <w:pPr>
        <w:tabs>
          <w:tab w:val="num" w:pos="1440"/>
        </w:tabs>
        <w:ind w:left="1440" w:hanging="360"/>
      </w:pPr>
      <w:rPr>
        <w:rFonts w:ascii="Courier New" w:hAnsi="Courier New"/>
      </w:rPr>
    </w:lvl>
    <w:lvl w:ilvl="2" w:tplc="CDF60524">
      <w:start w:val="1"/>
      <w:numFmt w:val="bullet"/>
      <w:lvlText w:val=""/>
      <w:lvlJc w:val="left"/>
      <w:pPr>
        <w:tabs>
          <w:tab w:val="num" w:pos="2160"/>
        </w:tabs>
        <w:ind w:left="2160" w:hanging="360"/>
      </w:pPr>
      <w:rPr>
        <w:rFonts w:ascii="Wingdings" w:hAnsi="Wingdings"/>
      </w:rPr>
    </w:lvl>
    <w:lvl w:ilvl="3" w:tplc="7FE85C52">
      <w:start w:val="1"/>
      <w:numFmt w:val="bullet"/>
      <w:lvlText w:val=""/>
      <w:lvlJc w:val="left"/>
      <w:pPr>
        <w:tabs>
          <w:tab w:val="num" w:pos="2880"/>
        </w:tabs>
        <w:ind w:left="2880" w:hanging="360"/>
      </w:pPr>
      <w:rPr>
        <w:rFonts w:ascii="Symbol" w:hAnsi="Symbol"/>
      </w:rPr>
    </w:lvl>
    <w:lvl w:ilvl="4" w:tplc="16C4A618">
      <w:start w:val="1"/>
      <w:numFmt w:val="bullet"/>
      <w:lvlText w:val="o"/>
      <w:lvlJc w:val="left"/>
      <w:pPr>
        <w:tabs>
          <w:tab w:val="num" w:pos="3600"/>
        </w:tabs>
        <w:ind w:left="3600" w:hanging="360"/>
      </w:pPr>
      <w:rPr>
        <w:rFonts w:ascii="Courier New" w:hAnsi="Courier New"/>
      </w:rPr>
    </w:lvl>
    <w:lvl w:ilvl="5" w:tplc="5A68DA9A">
      <w:start w:val="1"/>
      <w:numFmt w:val="bullet"/>
      <w:lvlText w:val=""/>
      <w:lvlJc w:val="left"/>
      <w:pPr>
        <w:tabs>
          <w:tab w:val="num" w:pos="4320"/>
        </w:tabs>
        <w:ind w:left="4320" w:hanging="360"/>
      </w:pPr>
      <w:rPr>
        <w:rFonts w:ascii="Wingdings" w:hAnsi="Wingdings"/>
      </w:rPr>
    </w:lvl>
    <w:lvl w:ilvl="6" w:tplc="D2CEC290">
      <w:start w:val="1"/>
      <w:numFmt w:val="bullet"/>
      <w:lvlText w:val=""/>
      <w:lvlJc w:val="left"/>
      <w:pPr>
        <w:tabs>
          <w:tab w:val="num" w:pos="5040"/>
        </w:tabs>
        <w:ind w:left="5040" w:hanging="360"/>
      </w:pPr>
      <w:rPr>
        <w:rFonts w:ascii="Symbol" w:hAnsi="Symbol"/>
      </w:rPr>
    </w:lvl>
    <w:lvl w:ilvl="7" w:tplc="BCC0BBF4">
      <w:start w:val="1"/>
      <w:numFmt w:val="bullet"/>
      <w:lvlText w:val="o"/>
      <w:lvlJc w:val="left"/>
      <w:pPr>
        <w:tabs>
          <w:tab w:val="num" w:pos="5760"/>
        </w:tabs>
        <w:ind w:left="5760" w:hanging="360"/>
      </w:pPr>
      <w:rPr>
        <w:rFonts w:ascii="Courier New" w:hAnsi="Courier New"/>
      </w:rPr>
    </w:lvl>
    <w:lvl w:ilvl="8" w:tplc="3208E39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6BE2ADA">
      <w:start w:val="1"/>
      <w:numFmt w:val="bullet"/>
      <w:lvlText w:val=""/>
      <w:lvlJc w:val="left"/>
      <w:pPr>
        <w:ind w:left="720" w:hanging="360"/>
      </w:pPr>
      <w:rPr>
        <w:rFonts w:ascii="Symbol" w:hAnsi="Symbol"/>
      </w:rPr>
    </w:lvl>
    <w:lvl w:ilvl="1" w:tplc="3B4640EA">
      <w:start w:val="1"/>
      <w:numFmt w:val="bullet"/>
      <w:lvlText w:val="o"/>
      <w:lvlJc w:val="left"/>
      <w:pPr>
        <w:tabs>
          <w:tab w:val="num" w:pos="1440"/>
        </w:tabs>
        <w:ind w:left="1440" w:hanging="360"/>
      </w:pPr>
      <w:rPr>
        <w:rFonts w:ascii="Courier New" w:hAnsi="Courier New"/>
      </w:rPr>
    </w:lvl>
    <w:lvl w:ilvl="2" w:tplc="BEB47FA0">
      <w:start w:val="1"/>
      <w:numFmt w:val="bullet"/>
      <w:lvlText w:val=""/>
      <w:lvlJc w:val="left"/>
      <w:pPr>
        <w:tabs>
          <w:tab w:val="num" w:pos="2160"/>
        </w:tabs>
        <w:ind w:left="2160" w:hanging="360"/>
      </w:pPr>
      <w:rPr>
        <w:rFonts w:ascii="Wingdings" w:hAnsi="Wingdings"/>
      </w:rPr>
    </w:lvl>
    <w:lvl w:ilvl="3" w:tplc="BDAAA57C">
      <w:start w:val="1"/>
      <w:numFmt w:val="bullet"/>
      <w:lvlText w:val=""/>
      <w:lvlJc w:val="left"/>
      <w:pPr>
        <w:tabs>
          <w:tab w:val="num" w:pos="2880"/>
        </w:tabs>
        <w:ind w:left="2880" w:hanging="360"/>
      </w:pPr>
      <w:rPr>
        <w:rFonts w:ascii="Symbol" w:hAnsi="Symbol"/>
      </w:rPr>
    </w:lvl>
    <w:lvl w:ilvl="4" w:tplc="202ED1DC">
      <w:start w:val="1"/>
      <w:numFmt w:val="bullet"/>
      <w:lvlText w:val="o"/>
      <w:lvlJc w:val="left"/>
      <w:pPr>
        <w:tabs>
          <w:tab w:val="num" w:pos="3600"/>
        </w:tabs>
        <w:ind w:left="3600" w:hanging="360"/>
      </w:pPr>
      <w:rPr>
        <w:rFonts w:ascii="Courier New" w:hAnsi="Courier New"/>
      </w:rPr>
    </w:lvl>
    <w:lvl w:ilvl="5" w:tplc="93DE519C">
      <w:start w:val="1"/>
      <w:numFmt w:val="bullet"/>
      <w:lvlText w:val=""/>
      <w:lvlJc w:val="left"/>
      <w:pPr>
        <w:tabs>
          <w:tab w:val="num" w:pos="4320"/>
        </w:tabs>
        <w:ind w:left="4320" w:hanging="360"/>
      </w:pPr>
      <w:rPr>
        <w:rFonts w:ascii="Wingdings" w:hAnsi="Wingdings"/>
      </w:rPr>
    </w:lvl>
    <w:lvl w:ilvl="6" w:tplc="65A842EC">
      <w:start w:val="1"/>
      <w:numFmt w:val="bullet"/>
      <w:lvlText w:val=""/>
      <w:lvlJc w:val="left"/>
      <w:pPr>
        <w:tabs>
          <w:tab w:val="num" w:pos="5040"/>
        </w:tabs>
        <w:ind w:left="5040" w:hanging="360"/>
      </w:pPr>
      <w:rPr>
        <w:rFonts w:ascii="Symbol" w:hAnsi="Symbol"/>
      </w:rPr>
    </w:lvl>
    <w:lvl w:ilvl="7" w:tplc="E91EBF86">
      <w:start w:val="1"/>
      <w:numFmt w:val="bullet"/>
      <w:lvlText w:val="o"/>
      <w:lvlJc w:val="left"/>
      <w:pPr>
        <w:tabs>
          <w:tab w:val="num" w:pos="5760"/>
        </w:tabs>
        <w:ind w:left="5760" w:hanging="360"/>
      </w:pPr>
      <w:rPr>
        <w:rFonts w:ascii="Courier New" w:hAnsi="Courier New"/>
      </w:rPr>
    </w:lvl>
    <w:lvl w:ilvl="8" w:tplc="07E6743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728470E">
      <w:start w:val="1"/>
      <w:numFmt w:val="bullet"/>
      <w:lvlText w:val=""/>
      <w:lvlJc w:val="left"/>
      <w:pPr>
        <w:ind w:left="720" w:hanging="360"/>
      </w:pPr>
      <w:rPr>
        <w:rFonts w:ascii="Symbol" w:hAnsi="Symbol"/>
      </w:rPr>
    </w:lvl>
    <w:lvl w:ilvl="1" w:tplc="52304BA8">
      <w:start w:val="1"/>
      <w:numFmt w:val="bullet"/>
      <w:lvlText w:val="o"/>
      <w:lvlJc w:val="left"/>
      <w:pPr>
        <w:tabs>
          <w:tab w:val="num" w:pos="1440"/>
        </w:tabs>
        <w:ind w:left="1440" w:hanging="360"/>
      </w:pPr>
      <w:rPr>
        <w:rFonts w:ascii="Courier New" w:hAnsi="Courier New"/>
      </w:rPr>
    </w:lvl>
    <w:lvl w:ilvl="2" w:tplc="F5D0CA76">
      <w:start w:val="1"/>
      <w:numFmt w:val="bullet"/>
      <w:lvlText w:val=""/>
      <w:lvlJc w:val="left"/>
      <w:pPr>
        <w:tabs>
          <w:tab w:val="num" w:pos="2160"/>
        </w:tabs>
        <w:ind w:left="2160" w:hanging="360"/>
      </w:pPr>
      <w:rPr>
        <w:rFonts w:ascii="Wingdings" w:hAnsi="Wingdings"/>
      </w:rPr>
    </w:lvl>
    <w:lvl w:ilvl="3" w:tplc="8B664142">
      <w:start w:val="1"/>
      <w:numFmt w:val="bullet"/>
      <w:lvlText w:val=""/>
      <w:lvlJc w:val="left"/>
      <w:pPr>
        <w:tabs>
          <w:tab w:val="num" w:pos="2880"/>
        </w:tabs>
        <w:ind w:left="2880" w:hanging="360"/>
      </w:pPr>
      <w:rPr>
        <w:rFonts w:ascii="Symbol" w:hAnsi="Symbol"/>
      </w:rPr>
    </w:lvl>
    <w:lvl w:ilvl="4" w:tplc="E5E633DE">
      <w:start w:val="1"/>
      <w:numFmt w:val="bullet"/>
      <w:lvlText w:val="o"/>
      <w:lvlJc w:val="left"/>
      <w:pPr>
        <w:tabs>
          <w:tab w:val="num" w:pos="3600"/>
        </w:tabs>
        <w:ind w:left="3600" w:hanging="360"/>
      </w:pPr>
      <w:rPr>
        <w:rFonts w:ascii="Courier New" w:hAnsi="Courier New"/>
      </w:rPr>
    </w:lvl>
    <w:lvl w:ilvl="5" w:tplc="52C2714A">
      <w:start w:val="1"/>
      <w:numFmt w:val="bullet"/>
      <w:lvlText w:val=""/>
      <w:lvlJc w:val="left"/>
      <w:pPr>
        <w:tabs>
          <w:tab w:val="num" w:pos="4320"/>
        </w:tabs>
        <w:ind w:left="4320" w:hanging="360"/>
      </w:pPr>
      <w:rPr>
        <w:rFonts w:ascii="Wingdings" w:hAnsi="Wingdings"/>
      </w:rPr>
    </w:lvl>
    <w:lvl w:ilvl="6" w:tplc="8AD6AEB4">
      <w:start w:val="1"/>
      <w:numFmt w:val="bullet"/>
      <w:lvlText w:val=""/>
      <w:lvlJc w:val="left"/>
      <w:pPr>
        <w:tabs>
          <w:tab w:val="num" w:pos="5040"/>
        </w:tabs>
        <w:ind w:left="5040" w:hanging="360"/>
      </w:pPr>
      <w:rPr>
        <w:rFonts w:ascii="Symbol" w:hAnsi="Symbol"/>
      </w:rPr>
    </w:lvl>
    <w:lvl w:ilvl="7" w:tplc="BEDED1A6">
      <w:start w:val="1"/>
      <w:numFmt w:val="bullet"/>
      <w:lvlText w:val="o"/>
      <w:lvlJc w:val="left"/>
      <w:pPr>
        <w:tabs>
          <w:tab w:val="num" w:pos="5760"/>
        </w:tabs>
        <w:ind w:left="5760" w:hanging="360"/>
      </w:pPr>
      <w:rPr>
        <w:rFonts w:ascii="Courier New" w:hAnsi="Courier New"/>
      </w:rPr>
    </w:lvl>
    <w:lvl w:ilvl="8" w:tplc="48F4147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E7438C6">
      <w:start w:val="1"/>
      <w:numFmt w:val="bullet"/>
      <w:lvlText w:val=""/>
      <w:lvlJc w:val="left"/>
      <w:pPr>
        <w:ind w:left="720" w:hanging="360"/>
      </w:pPr>
      <w:rPr>
        <w:rFonts w:ascii="Symbol" w:hAnsi="Symbol"/>
      </w:rPr>
    </w:lvl>
    <w:lvl w:ilvl="1" w:tplc="88E66F24">
      <w:start w:val="1"/>
      <w:numFmt w:val="bullet"/>
      <w:lvlText w:val="o"/>
      <w:lvlJc w:val="left"/>
      <w:pPr>
        <w:tabs>
          <w:tab w:val="num" w:pos="1440"/>
        </w:tabs>
        <w:ind w:left="1440" w:hanging="360"/>
      </w:pPr>
      <w:rPr>
        <w:rFonts w:ascii="Courier New" w:hAnsi="Courier New"/>
      </w:rPr>
    </w:lvl>
    <w:lvl w:ilvl="2" w:tplc="5212DE02">
      <w:start w:val="1"/>
      <w:numFmt w:val="bullet"/>
      <w:lvlText w:val=""/>
      <w:lvlJc w:val="left"/>
      <w:pPr>
        <w:tabs>
          <w:tab w:val="num" w:pos="2160"/>
        </w:tabs>
        <w:ind w:left="2160" w:hanging="360"/>
      </w:pPr>
      <w:rPr>
        <w:rFonts w:ascii="Wingdings" w:hAnsi="Wingdings"/>
      </w:rPr>
    </w:lvl>
    <w:lvl w:ilvl="3" w:tplc="970041C6">
      <w:start w:val="1"/>
      <w:numFmt w:val="bullet"/>
      <w:lvlText w:val=""/>
      <w:lvlJc w:val="left"/>
      <w:pPr>
        <w:tabs>
          <w:tab w:val="num" w:pos="2880"/>
        </w:tabs>
        <w:ind w:left="2880" w:hanging="360"/>
      </w:pPr>
      <w:rPr>
        <w:rFonts w:ascii="Symbol" w:hAnsi="Symbol"/>
      </w:rPr>
    </w:lvl>
    <w:lvl w:ilvl="4" w:tplc="B16E3AC4">
      <w:start w:val="1"/>
      <w:numFmt w:val="bullet"/>
      <w:lvlText w:val="o"/>
      <w:lvlJc w:val="left"/>
      <w:pPr>
        <w:tabs>
          <w:tab w:val="num" w:pos="3600"/>
        </w:tabs>
        <w:ind w:left="3600" w:hanging="360"/>
      </w:pPr>
      <w:rPr>
        <w:rFonts w:ascii="Courier New" w:hAnsi="Courier New"/>
      </w:rPr>
    </w:lvl>
    <w:lvl w:ilvl="5" w:tplc="E0C20990">
      <w:start w:val="1"/>
      <w:numFmt w:val="bullet"/>
      <w:lvlText w:val=""/>
      <w:lvlJc w:val="left"/>
      <w:pPr>
        <w:tabs>
          <w:tab w:val="num" w:pos="4320"/>
        </w:tabs>
        <w:ind w:left="4320" w:hanging="360"/>
      </w:pPr>
      <w:rPr>
        <w:rFonts w:ascii="Wingdings" w:hAnsi="Wingdings"/>
      </w:rPr>
    </w:lvl>
    <w:lvl w:ilvl="6" w:tplc="160E837E">
      <w:start w:val="1"/>
      <w:numFmt w:val="bullet"/>
      <w:lvlText w:val=""/>
      <w:lvlJc w:val="left"/>
      <w:pPr>
        <w:tabs>
          <w:tab w:val="num" w:pos="5040"/>
        </w:tabs>
        <w:ind w:left="5040" w:hanging="360"/>
      </w:pPr>
      <w:rPr>
        <w:rFonts w:ascii="Symbol" w:hAnsi="Symbol"/>
      </w:rPr>
    </w:lvl>
    <w:lvl w:ilvl="7" w:tplc="D8B2B342">
      <w:start w:val="1"/>
      <w:numFmt w:val="bullet"/>
      <w:lvlText w:val="o"/>
      <w:lvlJc w:val="left"/>
      <w:pPr>
        <w:tabs>
          <w:tab w:val="num" w:pos="5760"/>
        </w:tabs>
        <w:ind w:left="5760" w:hanging="360"/>
      </w:pPr>
      <w:rPr>
        <w:rFonts w:ascii="Courier New" w:hAnsi="Courier New"/>
      </w:rPr>
    </w:lvl>
    <w:lvl w:ilvl="8" w:tplc="8A1CFF5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648E14E">
      <w:start w:val="1"/>
      <w:numFmt w:val="bullet"/>
      <w:lvlText w:val=""/>
      <w:lvlJc w:val="left"/>
      <w:pPr>
        <w:ind w:left="720" w:hanging="360"/>
      </w:pPr>
      <w:rPr>
        <w:rFonts w:ascii="Symbol" w:hAnsi="Symbol"/>
      </w:rPr>
    </w:lvl>
    <w:lvl w:ilvl="1" w:tplc="EBA8402E">
      <w:start w:val="1"/>
      <w:numFmt w:val="bullet"/>
      <w:lvlText w:val="o"/>
      <w:lvlJc w:val="left"/>
      <w:pPr>
        <w:tabs>
          <w:tab w:val="num" w:pos="1440"/>
        </w:tabs>
        <w:ind w:left="1440" w:hanging="360"/>
      </w:pPr>
      <w:rPr>
        <w:rFonts w:ascii="Courier New" w:hAnsi="Courier New"/>
      </w:rPr>
    </w:lvl>
    <w:lvl w:ilvl="2" w:tplc="8EBE7DA0">
      <w:start w:val="1"/>
      <w:numFmt w:val="bullet"/>
      <w:lvlText w:val=""/>
      <w:lvlJc w:val="left"/>
      <w:pPr>
        <w:tabs>
          <w:tab w:val="num" w:pos="2160"/>
        </w:tabs>
        <w:ind w:left="2160" w:hanging="360"/>
      </w:pPr>
      <w:rPr>
        <w:rFonts w:ascii="Wingdings" w:hAnsi="Wingdings"/>
      </w:rPr>
    </w:lvl>
    <w:lvl w:ilvl="3" w:tplc="CB287750">
      <w:start w:val="1"/>
      <w:numFmt w:val="bullet"/>
      <w:lvlText w:val=""/>
      <w:lvlJc w:val="left"/>
      <w:pPr>
        <w:tabs>
          <w:tab w:val="num" w:pos="2880"/>
        </w:tabs>
        <w:ind w:left="2880" w:hanging="360"/>
      </w:pPr>
      <w:rPr>
        <w:rFonts w:ascii="Symbol" w:hAnsi="Symbol"/>
      </w:rPr>
    </w:lvl>
    <w:lvl w:ilvl="4" w:tplc="99782F3A">
      <w:start w:val="1"/>
      <w:numFmt w:val="bullet"/>
      <w:lvlText w:val="o"/>
      <w:lvlJc w:val="left"/>
      <w:pPr>
        <w:tabs>
          <w:tab w:val="num" w:pos="3600"/>
        </w:tabs>
        <w:ind w:left="3600" w:hanging="360"/>
      </w:pPr>
      <w:rPr>
        <w:rFonts w:ascii="Courier New" w:hAnsi="Courier New"/>
      </w:rPr>
    </w:lvl>
    <w:lvl w:ilvl="5" w:tplc="25D84D88">
      <w:start w:val="1"/>
      <w:numFmt w:val="bullet"/>
      <w:lvlText w:val=""/>
      <w:lvlJc w:val="left"/>
      <w:pPr>
        <w:tabs>
          <w:tab w:val="num" w:pos="4320"/>
        </w:tabs>
        <w:ind w:left="4320" w:hanging="360"/>
      </w:pPr>
      <w:rPr>
        <w:rFonts w:ascii="Wingdings" w:hAnsi="Wingdings"/>
      </w:rPr>
    </w:lvl>
    <w:lvl w:ilvl="6" w:tplc="D7DCCE7E">
      <w:start w:val="1"/>
      <w:numFmt w:val="bullet"/>
      <w:lvlText w:val=""/>
      <w:lvlJc w:val="left"/>
      <w:pPr>
        <w:tabs>
          <w:tab w:val="num" w:pos="5040"/>
        </w:tabs>
        <w:ind w:left="5040" w:hanging="360"/>
      </w:pPr>
      <w:rPr>
        <w:rFonts w:ascii="Symbol" w:hAnsi="Symbol"/>
      </w:rPr>
    </w:lvl>
    <w:lvl w:ilvl="7" w:tplc="41E41FFC">
      <w:start w:val="1"/>
      <w:numFmt w:val="bullet"/>
      <w:lvlText w:val="o"/>
      <w:lvlJc w:val="left"/>
      <w:pPr>
        <w:tabs>
          <w:tab w:val="num" w:pos="5760"/>
        </w:tabs>
        <w:ind w:left="5760" w:hanging="360"/>
      </w:pPr>
      <w:rPr>
        <w:rFonts w:ascii="Courier New" w:hAnsi="Courier New"/>
      </w:rPr>
    </w:lvl>
    <w:lvl w:ilvl="8" w:tplc="4F4C95F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FD69A5A">
      <w:start w:val="1"/>
      <w:numFmt w:val="bullet"/>
      <w:lvlText w:val=""/>
      <w:lvlJc w:val="left"/>
      <w:pPr>
        <w:ind w:left="720" w:hanging="360"/>
      </w:pPr>
      <w:rPr>
        <w:rFonts w:ascii="Symbol" w:hAnsi="Symbol"/>
      </w:rPr>
    </w:lvl>
    <w:lvl w:ilvl="1" w:tplc="02EC615C">
      <w:start w:val="1"/>
      <w:numFmt w:val="bullet"/>
      <w:lvlText w:val="o"/>
      <w:lvlJc w:val="left"/>
      <w:pPr>
        <w:tabs>
          <w:tab w:val="num" w:pos="1440"/>
        </w:tabs>
        <w:ind w:left="1440" w:hanging="360"/>
      </w:pPr>
      <w:rPr>
        <w:rFonts w:ascii="Courier New" w:hAnsi="Courier New"/>
      </w:rPr>
    </w:lvl>
    <w:lvl w:ilvl="2" w:tplc="803030AE">
      <w:start w:val="1"/>
      <w:numFmt w:val="bullet"/>
      <w:lvlText w:val=""/>
      <w:lvlJc w:val="left"/>
      <w:pPr>
        <w:tabs>
          <w:tab w:val="num" w:pos="2160"/>
        </w:tabs>
        <w:ind w:left="2160" w:hanging="360"/>
      </w:pPr>
      <w:rPr>
        <w:rFonts w:ascii="Wingdings" w:hAnsi="Wingdings"/>
      </w:rPr>
    </w:lvl>
    <w:lvl w:ilvl="3" w:tplc="D94CD36A">
      <w:start w:val="1"/>
      <w:numFmt w:val="bullet"/>
      <w:lvlText w:val=""/>
      <w:lvlJc w:val="left"/>
      <w:pPr>
        <w:tabs>
          <w:tab w:val="num" w:pos="2880"/>
        </w:tabs>
        <w:ind w:left="2880" w:hanging="360"/>
      </w:pPr>
      <w:rPr>
        <w:rFonts w:ascii="Symbol" w:hAnsi="Symbol"/>
      </w:rPr>
    </w:lvl>
    <w:lvl w:ilvl="4" w:tplc="3C168FEA">
      <w:start w:val="1"/>
      <w:numFmt w:val="bullet"/>
      <w:lvlText w:val="o"/>
      <w:lvlJc w:val="left"/>
      <w:pPr>
        <w:tabs>
          <w:tab w:val="num" w:pos="3600"/>
        </w:tabs>
        <w:ind w:left="3600" w:hanging="360"/>
      </w:pPr>
      <w:rPr>
        <w:rFonts w:ascii="Courier New" w:hAnsi="Courier New"/>
      </w:rPr>
    </w:lvl>
    <w:lvl w:ilvl="5" w:tplc="8E666818">
      <w:start w:val="1"/>
      <w:numFmt w:val="bullet"/>
      <w:lvlText w:val=""/>
      <w:lvlJc w:val="left"/>
      <w:pPr>
        <w:tabs>
          <w:tab w:val="num" w:pos="4320"/>
        </w:tabs>
        <w:ind w:left="4320" w:hanging="360"/>
      </w:pPr>
      <w:rPr>
        <w:rFonts w:ascii="Wingdings" w:hAnsi="Wingdings"/>
      </w:rPr>
    </w:lvl>
    <w:lvl w:ilvl="6" w:tplc="E24636F4">
      <w:start w:val="1"/>
      <w:numFmt w:val="bullet"/>
      <w:lvlText w:val=""/>
      <w:lvlJc w:val="left"/>
      <w:pPr>
        <w:tabs>
          <w:tab w:val="num" w:pos="5040"/>
        </w:tabs>
        <w:ind w:left="5040" w:hanging="360"/>
      </w:pPr>
      <w:rPr>
        <w:rFonts w:ascii="Symbol" w:hAnsi="Symbol"/>
      </w:rPr>
    </w:lvl>
    <w:lvl w:ilvl="7" w:tplc="7DF22376">
      <w:start w:val="1"/>
      <w:numFmt w:val="bullet"/>
      <w:lvlText w:val="o"/>
      <w:lvlJc w:val="left"/>
      <w:pPr>
        <w:tabs>
          <w:tab w:val="num" w:pos="5760"/>
        </w:tabs>
        <w:ind w:left="5760" w:hanging="360"/>
      </w:pPr>
      <w:rPr>
        <w:rFonts w:ascii="Courier New" w:hAnsi="Courier New"/>
      </w:rPr>
    </w:lvl>
    <w:lvl w:ilvl="8" w:tplc="CA2A2D42">
      <w:start w:val="1"/>
      <w:numFmt w:val="bullet"/>
      <w:lvlText w:val=""/>
      <w:lvlJc w:val="left"/>
      <w:pPr>
        <w:tabs>
          <w:tab w:val="num" w:pos="6480"/>
        </w:tabs>
        <w:ind w:left="6480" w:hanging="360"/>
      </w:pPr>
      <w:rPr>
        <w:rFonts w:ascii="Wingdings" w:hAnsi="Wingdings"/>
      </w:rPr>
    </w:lvl>
  </w:abstractNum>
  <w:num w:numId="1" w16cid:durableId="362445413">
    <w:abstractNumId w:val="0"/>
  </w:num>
  <w:num w:numId="2" w16cid:durableId="1705061654">
    <w:abstractNumId w:val="1"/>
  </w:num>
  <w:num w:numId="3" w16cid:durableId="21173973">
    <w:abstractNumId w:val="2"/>
  </w:num>
  <w:num w:numId="4" w16cid:durableId="215437384">
    <w:abstractNumId w:val="3"/>
  </w:num>
  <w:num w:numId="5" w16cid:durableId="1174489257">
    <w:abstractNumId w:val="4"/>
  </w:num>
  <w:num w:numId="6" w16cid:durableId="179720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535A80"/>
    <w:rsid w:val="001D5A6F"/>
    <w:rsid w:val="003B2F39"/>
    <w:rsid w:val="00535A80"/>
    <w:rsid w:val="00690D63"/>
    <w:rsid w:val="0096378D"/>
    <w:rsid w:val="00C266E8"/>
    <w:rsid w:val="00F206FA"/>
    <w:rsid w:val="00F24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67B17D"/>
  <w15:docId w15:val="{2584ABF2-8BF1-6246-8A22-4901EE61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88C356"/>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character" w:customStyle="1" w:styleId="documenttxtBold">
    <w:name w:val="document_txtBold"/>
    <w:basedOn w:val="DefaultParagraphFont"/>
    <w:rPr>
      <w:b/>
      <w:bCs/>
    </w:rPr>
  </w:style>
  <w:style w:type="character" w:customStyle="1" w:styleId="documentsocialnth-last-child1sprtr">
    <w:name w:val="document_social_nth-last-child(1)_sprtr"/>
    <w:basedOn w:val="DefaultParagraphFont"/>
    <w:rPr>
      <w:vanish/>
    </w:rPr>
  </w:style>
  <w:style w:type="paragraph" w:customStyle="1" w:styleId="divdocumentSECTIONCNTCsectionnotbtnlnk">
    <w:name w:val="div_document_SECTION_CNTC + section_not(.btnlnk)"/>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88C356"/>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paragraph" w:customStyle="1" w:styleId="spanParagraph">
    <w:name w:val="span Paragraph"/>
    <w:basedOn w:val="Normal"/>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540</Words>
  <Characters>3678</Characters>
  <Application>Microsoft Office Word</Application>
  <DocSecurity>0</DocSecurity>
  <Lines>94</Lines>
  <Paragraphs>69</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Sean Kerepka</dc:title>
  <cp:lastModifiedBy>Sean Kerepka</cp:lastModifiedBy>
  <cp:revision>2</cp:revision>
  <dcterms:created xsi:type="dcterms:W3CDTF">2026-02-04T02:41:00Z</dcterms:created>
  <dcterms:modified xsi:type="dcterms:W3CDTF">2026-02-04T02:41:00Z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c1527750-ac8d-4582-a139-f4a0ec439e36</vt:lpwstr>
  </property>
  <property fmtid="{D5CDD505-2E9C-101B-9397-08002B2CF9AE}" pid="3" name="x1ye=0">
    <vt:lpwstr>4FgAAB+LCAAAAAAABAAUmUW2rEAQRBfEALch3rjrDHd3Vv/fn/ehi8rIiBsHhmUokoEYDhMhiKEQnmMFEkZhjsF4GIExuzAE7TqsUfrMrY1Ojekx8TVprxYInqViCKkIUIxUVnCiJ6qqNdFFiqh7DSu9JnAbcZHaIkbpr+IJIDY7EFQxk9kt04kJBgZmzyvOVFdk+Yfd6QNWcA4AKzvvznblr3hOn+xmQn09G6iDe8kYiFEyexrKzdZy/UnQfsz</vt:lpwstr>
  </property>
  <property fmtid="{D5CDD505-2E9C-101B-9397-08002B2CF9AE}" pid="4" name="x1ye=1">
    <vt:lpwstr>WFBvPfKGSM8IqOKEXJSUqsQZNQSWC5AZMulia3fQJQMNIDOqE5fFjNdpAWbvg2C90wqq+S9+cjJiYT+kzjpdHSAQ3UF+6uvCw5rQNupGoKCfl24ifB3+AcZUWiq2IbC3oOHNPqb4PrVNN4U5GF4CQqCvQMqXnJ8w04gB6eAmOEYSQ93w1pIAPp0CSV/0ztHyCrriB8+5Digi9yvXOWd8ycZkkLrFrjHZ5m0WO0c5xYFLXaTPBP1Fx/EDHF9XOaU</vt:lpwstr>
  </property>
  <property fmtid="{D5CDD505-2E9C-101B-9397-08002B2CF9AE}" pid="5" name="x1ye=10">
    <vt:lpwstr>nzhAse71ipUvyK33y2X7j6Jr9tFD2Ec3GPWUE5cq0bT6ugD+8jDn23NP9EA4br/vQzRVMHvD/Uwfmq/GBJflFcZbTWBludM5UFYpYQc57IfLQKW51A7jAcsevUCYZXiWTjWkfzYqFyaApOqT2XNhq5QFSJDl/KhXQMo8Bqg5tyW8EEK20GseKpjbhZH+vkUaaPO9KgCk3K2KlQV4Cy23+w9Tv7FW14infrivJC+HMjzARcJ2RlQ9PHQ5r9twSP+</vt:lpwstr>
  </property>
  <property fmtid="{D5CDD505-2E9C-101B-9397-08002B2CF9AE}" pid="6" name="x1ye=11">
    <vt:lpwstr>+8Y8OLM4mWistq7WmLMDQk8YntSJGzYCijE83q82SFu2UuDH6QFuYmvN+GoIqA+OQxaMO44BcWnOwj0WxVevqjWfEp2F6Q0ZkwqaZHGS+GXZuANxp26zWXpSgdVnhhfUYdG3yXz7I7BX6r1qQ7KsGy0aua3EhKkQM9+qW6xUZFV7bAOnhzu6IBuP84eRfgEQrwyyNMIkYFVp2UCQGZMG9nRbCLvZICihaBiWRpThb5itAt+PNSgLq2BbWRnDzkR</vt:lpwstr>
  </property>
  <property fmtid="{D5CDD505-2E9C-101B-9397-08002B2CF9AE}" pid="7" name="x1ye=12">
    <vt:lpwstr>nOkPa4pBZxHh+73gfSQ7+Ld18iYLHnpgIAERwtRakviHkvlcEZCdsktfQidkkNzhPH+PurKS3odMkC5/Z0lfgGI/1sA/ZnrvmOCcpHt33wOeRwMCjrLXNgFXlzX9C62eTQ7JZyg46Xy6vX2sPPGqDIeX+W8S6PtdIgSHb9mh1PriDKXwhEix52+9boDKR0JS3arINnqGkRfF2vv3jit9XhoyTMlOGJ+KjBfT3qvELjla50/2KtQavd9ZAASbfgg</vt:lpwstr>
  </property>
  <property fmtid="{D5CDD505-2E9C-101B-9397-08002B2CF9AE}" pid="8" name="x1ye=13">
    <vt:lpwstr>0PQh24srIgO9QQipVcYk0L80xopqncQXUWJzWts0lFQ62zWpEfDHrvWJS4Haeq+LPRe3K78v0nMWMux/AR7n2SauDCti4GbhEnhNag+CkEm6351CWvnjI278HxCuIjk/MuLAaBl7Csu7kEqUEwOxgVdXKGFb6DyWYpCYQAu+39To1kF2ozKlYtIHSibKeIUPmzPvw+VxPzUtG3R4fexCpuLwUryhzVhd8a3EatDQFFX6Lyu5zN4CBJlvwxyvgfM</vt:lpwstr>
  </property>
  <property fmtid="{D5CDD505-2E9C-101B-9397-08002B2CF9AE}" pid="9" name="x1ye=14">
    <vt:lpwstr>+iBtywPzCs2B4QJEMDqI0y+S0JZhvo5LqfW7BxJcD0CukbuRU3NuQqkG6fxUBvMcgNPIOU3iZEx+ShxymVFLfTWPDpZ12LSlEpl9nsFq4RFYl2gMWIlz9gQOCdhDfB59KudfgLIDPoEbgn+bsXgUJssP+Ow5JxhUpBEc49JvjriDFGLJgcL1Kx0gGL8R2DAACkIJKcy5hRfoQ3/oT+r1v58IFAgCQ6zFi+aiFtcE1ZAysLw+VQ/dhMicxaRrFNs</vt:lpwstr>
  </property>
  <property fmtid="{D5CDD505-2E9C-101B-9397-08002B2CF9AE}" pid="10" name="x1ye=15">
    <vt:lpwstr>7ZjygEzYI/pj7L7Zw+kp8hypEGYGsBq+Id6u1693pivaAXPf3d0xL4uL2jmNwyaUVC7GT/wFrlmWfnz/KtWZrLBOiWVd0SlwAQtOUObMEQte0dulxWgOnLJivSg/vA4X2eMtQQjbQXLIhRuJNazKqbzMS4jwmrgnEjutyoUR+vnMFxReaDN2ZQFHMeTP4Ekm69fH2H4yUnMNVWyxPmWpoUpKvkQojZ2WuwHB/E6ZyxPuOMfra65xXxuqvAO0J2s</vt:lpwstr>
  </property>
  <property fmtid="{D5CDD505-2E9C-101B-9397-08002B2CF9AE}" pid="11" name="x1ye=16">
    <vt:lpwstr>wwwUeJgRw/cFGd5/wJxBCeaxGNSLSxM+7891nxz5gX0Z/lZQzx9fgWbY63GIqgUFcVIfPXZ9b2cjGjaepvELdzj0ffo9+6vk7hGK+299RRY8C2VAfgRrReTOXel+fsdudMUewGWoP+qU83GTeRibMGmSVk/X4MddpNAkvWebPytjwM4P4tm3P4fTEEyWj5W/tHSZeaH4EPt1DRnwZy/Ktj47OQQvjXjH9f5D4PiepAK63T+zcD5qdzRQpj5v36W</vt:lpwstr>
  </property>
  <property fmtid="{D5CDD505-2E9C-101B-9397-08002B2CF9AE}" pid="12" name="x1ye=17">
    <vt:lpwstr>cl4QbnQcK0pbWYn1wHZSDbvNbp5C/PomyMkPYYRrvLRfRp7Biroq98v5Q1YaBanjRiAAUNQkckaT+BY9sY3/kzRlKsNymIB+fuJqWwxMzrjps9NZOUR/B3lm+asWUyGZ92fesY1/Un/niaggQFHWY+WeHvPOwYXhDAqZzPvq3nZpb30S2GrBlYWFvdGo8rShyEUW6upGAaZcX/0HaR9tUs8I+NacVPkXUQmx3EgreMf110iozFHPRhoIWc8yE6x</vt:lpwstr>
  </property>
  <property fmtid="{D5CDD505-2E9C-101B-9397-08002B2CF9AE}" pid="13" name="x1ye=18">
    <vt:lpwstr>pyC1VaT2xUkKp3f58Dv0EQkqPi2W1nVN4v713kJaGX9Bd97UVzftY3/lWX19Vg+KI8k6Di69WTQmD5xMxPRQsGZyIGzjxgeaSLw8MatWt0yqPyD95Vkgh8kZZnxj6qGNV/3by3O9cx768Bekht4BTgehmCPoT5fk8KloliUYhc+4P5XqP+AByOx6pq2HYQc/2y/NF4m6AnY6P4ZaavhH8Jg5UHmWQUrK0+Oz9uDltug2kop6G4XrcLX01L7W95h</vt:lpwstr>
  </property>
  <property fmtid="{D5CDD505-2E9C-101B-9397-08002B2CF9AE}" pid="14" name="x1ye=19">
    <vt:lpwstr>rJtQhDP8kTLDTDNaGcPZUkgxoKEXs70dBqPs+al5YJVDSEfgK7dDGEBZsxaHgxsR6DYQdTRHz1hhc5AsSfY7S6Mz2wWWUCJ1eIVRgM44GDfLucqSOjapVSflx0UEo9FOt0h1dXeDu05/TFMzMv8RoWU1u39IZkJgxHl4ArL2XvWtvNmpyGGFdLB5C4w/M8mCAfOBQOZ+mUrnGaYZJpCDd2wEGrnnEFFq6hy3TJz+mxHYf+T/LgA0jESBtSDy3Zy</vt:lpwstr>
  </property>
  <property fmtid="{D5CDD505-2E9C-101B-9397-08002B2CF9AE}" pid="15" name="x1ye=2">
    <vt:lpwstr>3rNeBlz5tjfwkVZ0+QQkv7N0e9zBSoQla5WBOAoZ/ulY2zwdyeVrpEixNj/YSdWhIcnUOPQgWdHDFeHZIxwbuSJkDrAoJ3WiLy2H6pZXW9jaxUgqreAnOZBjP7Md3eJ8QKFn91u9WllA4WxRXLJXuarLpZ8OOCyCvDHgVE6YsNNv761ydtpQsEXLUzrl4vNk/rqbAhdt1VD+o40PhJud2EgV2unZLpZpMMXuU+3G9/MDIqw3S/zdtLYRx1h8gpz</vt:lpwstr>
  </property>
  <property fmtid="{D5CDD505-2E9C-101B-9397-08002B2CF9AE}" pid="16" name="x1ye=20">
    <vt:lpwstr>g8LLu/fTyNg0lF2SySMlrN/qjOG84aTczaCEJYIIYSvyrUc1tGR2tzWhrbzG1AJwfNW9jF0nuYlqKpnQU1lTAdIyCR3dfgJtKRH2MwP0UOpuT/ZaoANqoysQxjvZk9u/4JPGrvT7MYlBI/hTiTRSXWaOIwUnGNWQJeP9SeikhcYNfzzNu2/WFeo7QgDys4gOiFGpeRE3eGuUSgpqfC4ghck4wfMEEPXLHXrSoYyI8/F+MS/91bPy8axvURaet1s</vt:lpwstr>
  </property>
  <property fmtid="{D5CDD505-2E9C-101B-9397-08002B2CF9AE}" pid="17" name="x1ye=21">
    <vt:lpwstr>HtjARGCUtIXmTq4fUUUjOon/4HBZ01Dv3g5DR0RDqUK0dDt320Inrnie3L3tszRuJWHmHgANr6UP4dzYSrB8nIbcExOMprHhtz4qSdFEB7175Po0n160wYH8btYnqBRNwa/Ha7fJBnVCEyeuDhWpRHkfbGX6LE+M7iuYbX8QBx9Ib56FK+VcObEadTQf2Bbksnqu0efJDivdnKzRvd8sC89ALaOKtkwWhv9iFWvMyn6y9IFrxkFAY+dFOXQWbqD</vt:lpwstr>
  </property>
  <property fmtid="{D5CDD505-2E9C-101B-9397-08002B2CF9AE}" pid="18" name="x1ye=22">
    <vt:lpwstr>D7YO7YgY+fheiSlkVhuyuTyK7wV0r5fQtFOXcf1WuaLUhKNKgahNX5TW+SYPtBxcjqh/YrpOBSqFCu//jXvJXrz59eqleDlsMXV+KDoCvt6zO81XPShJVvNi5JP6hUTyWTBa1oWm2B462rKbLte0HP70/ifzjfUjoq43O7xkZGQL+/tFaPHH08ewar1ATUwL7MJnOAUIRVjAQLwLGM6z2nedC0WVoSzpcf4NGi5uHxXyNtVUB7VcAqS7Tw6yzR2</vt:lpwstr>
  </property>
  <property fmtid="{D5CDD505-2E9C-101B-9397-08002B2CF9AE}" pid="19" name="x1ye=23">
    <vt:lpwstr>9WyO3mLzLtsxS84Ya9GCF3OU36XSWAzzggBD/YFBzYz0Q4I+v7HhKt/QpOgX4PyN6f2b/fjprpVTOD+uglusd3Uu2Mx6vhhdNoMn0X3wKUv5elvSX42Dk0bJoXxaBlUe+QCadwooue+dRoG4DRJrhyMic3akIUueI73+m1FuQF5DdBbW82hE5y5baN69uhNsexzfahFuIy+aYx/m1XLxUw7l9sEKOuGjR5fn2ZuoOhkxMWMBI8qXCBI5gnJ819d</vt:lpwstr>
  </property>
  <property fmtid="{D5CDD505-2E9C-101B-9397-08002B2CF9AE}" pid="20" name="x1ye=24">
    <vt:lpwstr>Msa5/ObwkBxBZ9NZM3ghLsctiFXnJPOVeaiDQmiS773SIMnAGr5ynrPqYz4NYeDrMLgIxmRrE6MnXn4r025cC2ADZOOlwDimwDmh2hVV/CWwS8x6ThO5KNOIMuHTiddZif2NZuk8FMIpVF0IQYLvznFFUfSEP9z32JgrYWF2r1i7kz/D/KvjfzdHmYMl6hVB/QkAEdvid/WWMZGehKnMiX2t/6fIux0bzrPSP3XYMS1y/gLlUz078VQYhbWukTz</vt:lpwstr>
  </property>
  <property fmtid="{D5CDD505-2E9C-101B-9397-08002B2CF9AE}" pid="21" name="x1ye=25">
    <vt:lpwstr>Va+XDBid648rLOWqlcHcN2l4khU9fcr7GGWk8xhp7DqtAy9QTv+Uj4J+Oeb/kpBYaKcsPaTc23OvJBfqd/js1SsLAjrmCwR+hxuMNolWBsjRK/Nc9aLCLP8CSih+cpMI3eAQboXCIFAEXpqn9eGpV4DVOkO8saR93gjREciJmKvg1W8RPzPY4ENzlL3A9wxPFjHRpvTknTuZiQzVDuasZs/PaityH2s8RSrEvVN9niVyyJo0SImw1R2zknd099U</vt:lpwstr>
  </property>
  <property fmtid="{D5CDD505-2E9C-101B-9397-08002B2CF9AE}" pid="22" name="x1ye=26">
    <vt:lpwstr>tKXvbvhZtnouBFitRRUnNOvm5iTnz8pTp1WCfEIx7g+w/JsefsUwAj7wl32SOnYKW73r8to8Or23ZIwpfho/1c26qnfybzVVtCTI3FbOiQBRSxmG59PxtfHHk2f7VJCwGj4z120+0HenRkKkeOIyMHs6CoFnPn5QmUV+7kwZSBnfoBxSZyrnok8sMvDFC3+IPZQN/1YDPpc7WxZVUKvvTNcd2V+rKu+L+J/dT8WNCXcfBGRrBUI2yxdLoRcTSaE</vt:lpwstr>
  </property>
  <property fmtid="{D5CDD505-2E9C-101B-9397-08002B2CF9AE}" pid="23" name="x1ye=27">
    <vt:lpwstr>vjeyTxez9j9pKcsV5lb0rwH9sD8tHCg2ewTVbOgmKybeaozs9zj9+c0+OcMCsPsXUsZzPUCbzYyW7R9MCoqsP3XHcmofsDRDEjjfBwbOApZFDHFUE7uktbAdP4Mz/gL6f0gjA0yUOICCK1NfkAnhJ+YVQp/d1J/PUggSR8NmIQhjGiyh/PODiWwTraNvc2FMwZfY1bW1GhVAHQG7U6HmP7BYNNhjVYm7m7GFHTm5BHfJ4HGfzTFgsIRnXmJJL8Q</vt:lpwstr>
  </property>
  <property fmtid="{D5CDD505-2E9C-101B-9397-08002B2CF9AE}" pid="24" name="x1ye=28">
    <vt:lpwstr>M0bi72ip1mzi/NgWO6ItZS8t+Uc/K391FTY/zhNWOd6oaezwDwT9BKbf3R27AJjD/oZnkn5R+32AFaKb8aGnCScVzlb56AuXQLYwB6m5/7UcHDo0jQ+wIPGLg7kYVZ4P2T+qvTC++sO7BKYh5SzVnPrGqtvfj/CFTdih0FVIBBGgdbjX7mdwP9XXf9rqWIxIHfdB8szfPtxlivxQD92tanhkEtcY8sH6Hl44JOMFC/61Y3d8KNIesaFVDetNxrm</vt:lpwstr>
  </property>
  <property fmtid="{D5CDD505-2E9C-101B-9397-08002B2CF9AE}" pid="25" name="x1ye=29">
    <vt:lpwstr>lo6+oCq92Io1iucRyNdPYrbYHC/Di425Up4bvhsnoRerOW5QYfQpR8DjKeEVW9yl50yM19lP9zopd1yDp7eKaNaVvZ2YNJ57lqqpx9i/9UdTYA3FftV1oGhBUcaEhhfYB0j8tEnKzYAk1nJsGQWwZdUvWOq+oBz7gVNuOjmLTpXR95iL/VxIldb08HLW1Jcg9caazKxaPCITevD3jQlYT7pvwfrEqfkKd/9Ix106kPVBR6zvP4yhzynaF2Hn5MR</vt:lpwstr>
  </property>
  <property fmtid="{D5CDD505-2E9C-101B-9397-08002B2CF9AE}" pid="26" name="x1ye=3">
    <vt:lpwstr>MLlBsIKiseaar8FOfhUt63Z8wG47riZtqgbULlCu4tuT00BYuQ88q+dUH50mUI1G5S6CXleIDSol8FUq7m1uwNq4uhFpLw3nxBJC9FA+2O1zhSAT24m4WbKvueYHMX24Sig1h7OB99eK0/ZwHub7rcVCCAdz5whLqWtWYtGTkEtK+DiovyglprOiJsufpKo3+IggzF33jua2a+YOryjaVKAgIS2ZPc1id51Fsnzy4nWJexLeRvjFMHXouHNuY86</vt:lpwstr>
  </property>
  <property fmtid="{D5CDD505-2E9C-101B-9397-08002B2CF9AE}" pid="27" name="x1ye=30">
    <vt:lpwstr>QaCihj7zSRqfVFSSQ/kyTGsJryHTpU46yxrc2IbmVHSvqxBqy2SX7MCPl3KaRiP6DYjU7jxd1VGxzXKXftXFbsYS2WZy39wiIu6/eRQ38dFu1LrvE8ERF5xfj9dapFEbBRFN/bS24PD7pFh38cYXKk2lh/sf0DJsO/ApC7YXSbkrKTUdYoUv1XSsGQsXbFbCE8yv0f1skovmbIYEr2GWWSmavNUYiNpQ1Oo155ttRhHq6oZUvqulR5lcyuGj/S3</vt:lpwstr>
  </property>
  <property fmtid="{D5CDD505-2E9C-101B-9397-08002B2CF9AE}" pid="28" name="x1ye=31">
    <vt:lpwstr>gT6SghNKWF1IzTLr/PK1lpFCR+LIT5FGz7kd56MqrTMJX3CW6Pz6l3Xz8zJDFXvz5Nf11/Ded6b/q9YzAvS3Uxs4KfATl+Oym7Nt7Rjx8cdJ9HyJ+ExG1bhPKII0ZEmyP/Al4rbMu+kA/s5Bxdmit5jmU7nOfI8Y5kMP0EbJS7rUioVlObT/9TSUxZSHY2gqJqc1COOBOWXxY39J4Ant1YaDmal4BrCc7NWBFfVzWB6Wv3Lk5N7j3gD+nu+I6vq</vt:lpwstr>
  </property>
  <property fmtid="{D5CDD505-2E9C-101B-9397-08002B2CF9AE}" pid="29" name="x1ye=32">
    <vt:lpwstr>HE2KaKzUOknJMvTU6fPm7j4yFhQt7W+iTxd/zNJgQoBZ2NCjetd/rXgP72HZNLULC81q7jm08pjbkP5b0IFcpUjShslcnXd6uO4Vq/qxWX3ZwUSf0f5ndYRrxcMsqTmRgr3ISqaB+uSGZhrnFUFv+kx/kCUZTRtLlgT+3fCaGlsEQ7cBRsHpgqj3ofCfutbx7Tgph44eBKFFhonFEPPm+GpO54pSaWfXk373DbJJjlOLoUSgSZt+8IdnAB6vr/T</vt:lpwstr>
  </property>
  <property fmtid="{D5CDD505-2E9C-101B-9397-08002B2CF9AE}" pid="30" name="x1ye=33">
    <vt:lpwstr>9+lRBl/gZp88myWG9yY9AWK6kbN0lSr+S5upxryNjyo2KPybdUngv18IJs02/GUIjkb8kL/rDf0BlpgfWaUFkmrD7REhIlZHkPIhkHI77zwqY/0SJXr4OVSsQLa4vQ6rBNUfln+aq6ISnp6ThiJ3efs+9tmkiagLufbO54YVlxq4KOF18Ma/+srvqpBD8VgtpPYRcUTJxVdZ+rdm+JhCVYA7ZfM7fH6O6Ll8pf+o8z79KO9VT4XTrbuqf/JfTMG</vt:lpwstr>
  </property>
  <property fmtid="{D5CDD505-2E9C-101B-9397-08002B2CF9AE}" pid="31" name="x1ye=34">
    <vt:lpwstr>Kku8ZsA0EctsvUKdNgsD6EHVl4Y9Xcc6avgOtSrkjuovj5eDbcFdh+lZ0ysI+l0+zz8Wnw4D5aM+5IfxG5ytkWyXfjLqZwon/WxG7G3ftBsEvOmLtYZcT0+ewCANDOFt5sQ5BKInVuGWPJe3SDfAmMprTAui51rnNM8ceE5O9Ik8qWT+S87kdjkBrrtLILIyVARfqEH1nRv79rdHtIUf5qU9/lvA8RPl/dJEHWfnC1vsqh6qE2iOTBxHPnqc76X</vt:lpwstr>
  </property>
  <property fmtid="{D5CDD505-2E9C-101B-9397-08002B2CF9AE}" pid="32" name="x1ye=35">
    <vt:lpwstr>wUUQ+LZB+oiGkbuNfbHB7fL+B0wzdFcSnzP1LJC/I02vihPZYvfvsv3KHb+JzQPZq88TKdXpoJRxw6QtSxXnoaNfLV2qqtuz6+LeViP8kcuownh0TaIaJ0FgL4i2ZXTzf770xy9mhZWew19BQ3yVEtvtdK+Xdpf+uB5D/DEutKRqnB3R3peCQXH38I5MmPYjfO1EtIky/uWHFsf623vkTKCvhrqVcKhUwoFdLEg1T2yIRtXJbGk5oDI0bfy+FJb</vt:lpwstr>
  </property>
  <property fmtid="{D5CDD505-2E9C-101B-9397-08002B2CF9AE}" pid="33" name="x1ye=36">
    <vt:lpwstr>ZOASf8lvilwSPBBddUal1AC1Nhgi8Cn4NtIKGFB3W+b5RF676GQQWXR7PdQPLk6X0M1pa0scNK8YU8XXviNmObj6g7IOdtFnNO0mmZmjbjj3jTlLbJ9BRKAsa6PQb9vkEALrdMI1aRgGs+uuVyrf9URD/EvzyMto689IySGRrgjfQHBOw5UyT5wsIinuf/GVd0jIWSh5UuM5D7GxVvGPQu/zD/eOX0aKqSmvyO3HLoZb/IGL/B2js/TLX7IUkOq</vt:lpwstr>
  </property>
  <property fmtid="{D5CDD505-2E9C-101B-9397-08002B2CF9AE}" pid="34" name="x1ye=37">
    <vt:lpwstr>lDwtH+meLY9JXB5YN8Crx/MbhYYSN39R5Lkm25yiAVUukl41oP7sp6zLVno28YQb9+fIfSgyvnrvBEac04JsltAfA5a9eznsUXYQd3+8SXuraceHo5/gd/gOFr2tgjEtv+8vhHzGsBoGEBpkqcUcTnfinYaf1wIHHuqsiN8okmw0RPJiLeVN3vq2mMHCU61GEh8RpxzGbtqq4Th0j3AZYz8aIPlQYqp8yDANqop/KnUAfm4u6s1J45AOfpJWxWK</vt:lpwstr>
  </property>
  <property fmtid="{D5CDD505-2E9C-101B-9397-08002B2CF9AE}" pid="35" name="x1ye=38">
    <vt:lpwstr>SLBKIcFbatKS8CjkRux6GQJ21QOYPJpPy89jPMEPdmWKfoVOVF8jnoJYR4Am+VH384+FO+DGN2iJE8weuSAadLmPex3sLb2wnymDhMglFARagK41kQFAvY/pwKn8vuPjRnSm41HaMeWeMeiNQFY0V47Y6IOU3n+51hUNvbQAQya/qzjrfesf0rnUCEmxWPMIAGav4A07tf4AL7y5hmLZMRq3dVoKfaMxs1BgnwTdZj87bwyllxVzxO5hcUR0HIm</vt:lpwstr>
  </property>
  <property fmtid="{D5CDD505-2E9C-101B-9397-08002B2CF9AE}" pid="36" name="x1ye=39">
    <vt:lpwstr>gocY11UlR8NhX7Ecvwhu9KBbuVxsHEkoQf2aK3+NbTaTV+gM0+BWabY0v5O/EEJSAXW9T2VOIZKgRutrVOQOyWfJd00giMzbwBIggpgBSRXIbE5/5RT1sANwfBDiL8tae/C0N89/BmJTzrBLd+lLRl8X3YBXNWI6GehxH9sZm5dU+3odIfAMmOsuCwHuY6l+0cwFQwwL+QVjsm7+xdZni0FnPcOXVizEuIutHR2NlRpVn0IP9ulcVv7peDxZ5q1</vt:lpwstr>
  </property>
  <property fmtid="{D5CDD505-2E9C-101B-9397-08002B2CF9AE}" pid="37" name="x1ye=4">
    <vt:lpwstr>SM9JSdEapCGYtb7nyhH/N5tjCdP+YiqUYFLCsU3S3hEUu9XCcRlB66DZLdrk/YmiLJ8JEuZk0w+5AnQYGW5/D5n4P2nzw1HkBlOW0ELIui0mN+X5ijVm8lE2j4EqAqnHVWUYH3qHoBNxD08QlSuMPzWCjhPY6nFsHwHpFJVnmHGEz5PEMJ/qauZpcyfNxXKGJkK0TTOaDJPyBX+uoK2QnfZH6bP4pd0Ly3+XWAUe0R4DAIroSG0lgtFYNcpreMx</vt:lpwstr>
  </property>
  <property fmtid="{D5CDD505-2E9C-101B-9397-08002B2CF9AE}" pid="38" name="x1ye=40">
    <vt:lpwstr>q+0k/tSN4jzpPv9qcP3RiM2hc5WBsSksERsnNSMjz7nZDyXpKxTpZ8uVZEXiyP4qSdt8Qzy38Hz7LUydUvQstFjy6MTcc72km6U19BdRORM0sVzfjpfu0ukYmb0cGLmNo16vepcUePErqmztGF6R7/g9EGi40udQd/nC38VFiuOpx0T0ngWE948IenE0ZMSUdGkp0AfLyEQdK8kfQjbwamRHf+3x/dEFjbRJFcil1tIfD7sSnv2FEXmwKnMsOwZ</vt:lpwstr>
  </property>
  <property fmtid="{D5CDD505-2E9C-101B-9397-08002B2CF9AE}" pid="39" name="x1ye=41">
    <vt:lpwstr>20vlOk5afUFs/vGo3rAVh91fbMnlwnBU/Vnqk7PB8hh0aGonlNYzU2dv055gqqqXGJw/yq7TqhtYA4KJAqiNYINy973wI7q1YGf8nKH2EWzd+pUnTlRPPiZwBOKhz8jEut3i2wIuX1h+6WE15etJwvWrSabmGjh25Kd1RkML8JIu7ZVwTzdOmHMnmzEjrNNXbCEstUdg9VSwRE9JvIiOqNXYwc1+ze8mfvlnrK4xe61JXddkq0wc8Rw+2pM83sd</vt:lpwstr>
  </property>
  <property fmtid="{D5CDD505-2E9C-101B-9397-08002B2CF9AE}" pid="40" name="x1ye=42">
    <vt:lpwstr>bNdzuo+Rfwfax5gItPP4uYtSn26u2Gy9W5OJT8w08RMvjcWLuK7C5Oz/2VBLuTaaNB5e0YkQRrkxq9XgxnxTeCuKEhWSpsI2DaX5+VOU6t83WtT08Guaeh/YbLReWHS7HHXvBX7AL0o/ftfSZUqscSLz/irAzxL91aN8BisDIIboMZNuteq/8YtVPBiQyu9OclFWCFrBkmffX/m2DiqMCnQUJ30ook3/33iGjrbJbFP8JvlKYs5datQ0SxGm7f/</vt:lpwstr>
  </property>
  <property fmtid="{D5CDD505-2E9C-101B-9397-08002B2CF9AE}" pid="41" name="x1ye=43">
    <vt:lpwstr>hrqqapSyvv5DelsSde37YeN9fi2if8o+JqEKcGnSsEBSdj7NvLU23T88aGIS+Vc6GHROawSidGycw8spOvFjI9/DVGb9ZLfgcfZfd4NNr2VHxZpk6FHemw10f2Ib1Joalecp7r47Sf5jefmGajW7emgx7msBD+qEJP//Zr/i8bO0o0rd3jRIwOtpNMxULgKtcXfrTI1R6hNIs6Qd+vl0iOCMfA/GedxbwOs9UDNYKqe4F0J2pcy2St+bXJbCLCa</vt:lpwstr>
  </property>
  <property fmtid="{D5CDD505-2E9C-101B-9397-08002B2CF9AE}" pid="42" name="x1ye=44">
    <vt:lpwstr>SpcbjQIxNI0f8seucuGAd/1A+vfLlEo/yxqBJIGJOY3zL9Qhy48/w8WBmzT5IQGR6HyOvYNELV4i8LV9WVWrYUhvytBrZiumIMozZodBZzro6WpwI9Zk1e7tS0UnbKkoAl/f+p9jWwJp4c/Jdj+0jokYUem45aqk+7NpCpH6NN5n88/IVsJqD0W9Tssy5r9dax80HCiNEAlUAp+cKu7DuYbSo8cBJhRTlXa305+TNvfwDkZjR8OMC/QG+1x5/Kj</vt:lpwstr>
  </property>
  <property fmtid="{D5CDD505-2E9C-101B-9397-08002B2CF9AE}" pid="43" name="x1ye=45">
    <vt:lpwstr>lG8l28G8ukCQbbyFPrBLC23kyO77ca0o6LAik/yNe+dcWdgwFAUfpMWv5BwHgRslcOBGiRowgY1tCqcuGZeKhDoyofyhBuwlZ23CLTXP7/BwCQg3scPTZg4xuKPXiFYufnAF6LyxZfR5bQqNHoI/mYYo9CHxm+34FbGgUdslQHbHO/WJkq8o2jpnpY0zsAYA/I7oTp29XposWClHbXk/HXx6VYmv8td8/mmCUWN8Kv3fyIBjqBG/AI+h4KrLMpr</vt:lpwstr>
  </property>
  <property fmtid="{D5CDD505-2E9C-101B-9397-08002B2CF9AE}" pid="44" name="x1ye=46">
    <vt:lpwstr>xaNyGuxVySgkqC3gFWr6ZQq+rdPw+PzRiS0FUEgP0aj/WzmLYdWZUy/F50oT8n1FZY+4LymYYmf7poo233KSQIdC3FMj7vsruiZv0z0k5VhNtFOdE4GWhe1/sSOPaMcJ1gNZT8USv69WUtJpU373CGs/XkKAxkYUGHI6EBObLHbh3vx77IeirSQ9rd0ByMpEZJwFYfzPGq95DXcojJflW5L9BhLyPfdlq2jE6HK2QRQ8yVtLlRr8O39sAaANYaK</vt:lpwstr>
  </property>
  <property fmtid="{D5CDD505-2E9C-101B-9397-08002B2CF9AE}" pid="45" name="x1ye=47">
    <vt:lpwstr>rC+YW8jvPEE8NdQtL9gvWVilmp1vTqbQrTqd2DBu03Tz8SwHmZXuogZfGId60IO6V4jwR0rsWxHoFQSq3jViWqBXI7kz1k8h/YUiuclRh+fsnFFVj3ti44eaVXBjKuQRj+0lwHKHycGYsxdH5yHZMuZAcEkYB2DN2kO5dDerEMlBJ8s1AMgMcYONow3peTmf3jf6kkpjH/UZYV1FiujUO+yxArSX0reXn8oUT/45S9oKChay8/hNlJIilw6E6QO</vt:lpwstr>
  </property>
  <property fmtid="{D5CDD505-2E9C-101B-9397-08002B2CF9AE}" pid="46" name="x1ye=48">
    <vt:lpwstr>4xk5S5Uei/7/Jwvu4SkbTAjyrT88AafFzILs4/SnZfiFogNspyKEaFAFevSp3mam/v5i37H7dM/XU0LL1gd+oFJlibpfLuuEN8gZmRk7y7s4iut+t84Ea7ET4bukTos4cXo1jSZMtbvDFMVrX7ePMVxhfcxgf4ZsRdP0JkzAN8jmgH9UBDowV9kBmr6EcwVKau4/ioYKyaQ88jKQuocTI5nfyBbHt9iVcDC25HoWF0rwA/rAsrHNyxtbd7Oi7ld</vt:lpwstr>
  </property>
  <property fmtid="{D5CDD505-2E9C-101B-9397-08002B2CF9AE}" pid="47" name="x1ye=49">
    <vt:lpwstr>QBnzRahP3Cd/g+YXQaaZsvqh9JGuEkDJAYbFyAWgyUNTMAjIg6K2V4ZREaNY6lxP/2OL+iY7qS5D7xEHuoL4ZN8wX2LPgsW1PpXtlQhLfvVl6hmV0NJ7HzBP2p+zesDM5n3elr4pqgrDHkCQAgNMCDc8JZGYSKt6cAyggoZtkWo0FxMAvgvXAhC9JEySOQ35A3LLUOZQChlPXYBUkYV1wy/QC3N17oucBERkImEPXL2ZBpSjrhzwuz1+G0Lb/CB</vt:lpwstr>
  </property>
  <property fmtid="{D5CDD505-2E9C-101B-9397-08002B2CF9AE}" pid="48" name="x1ye=5">
    <vt:lpwstr>ZGGw1dnX2MMNdEd6I5IeFwVPax7nVgVUACe/psWSWt4ev6GKldftloZHZdRvlEhs8iXwdHOP9yl8/ef9WoeVCiBqBDNl6C6rsT4d08ARKdnge7xjTO/2sew56YcEASe/0m9++ItXPDQgsOEcqb90Pyc55Cl2dWzLvmHt/4UIiWn03awPswJXlb6IZ7NQyDwNoFwq8zIBPATn9RPi6rJzmYJF1xyyXbgXlAZc0XNIMjV9kQQPaNU7ZpIBzT9N1go</vt:lpwstr>
  </property>
  <property fmtid="{D5CDD505-2E9C-101B-9397-08002B2CF9AE}" pid="49" name="x1ye=50">
    <vt:lpwstr>tQjHJZUmLsJ6HcQMT3VJrpkvzSmIRHPMuQ6d9Nx3w5qp4/qf7Hj7vPXgCqB5EvCSRjAO25cNhEpIEHp9ad8KdoDGc+v8XFD+eX/SX4H+qyBcsCaSLBCKgqAVAuDQRfGJ5hVKSvLo530xABRtsH+m7+QUS8lJFiecBMPxaMV+NQC4gIRIH2JwIdgLtMBlPhsfWm+HMOzfhIegPYXtj0hOW76s+KkAz2v/AueJjcSsg6r9+KhLw7bVmbFMn6LVlkx</vt:lpwstr>
  </property>
  <property fmtid="{D5CDD505-2E9C-101B-9397-08002B2CF9AE}" pid="50" name="x1ye=51">
    <vt:lpwstr>zmtn9thR1aAFr9GS5AygE8OFKhXR5xsQbg/n06rYVzN9xf1/NEADEjjIHkLjNGDmrfI20y9VxHhP/wezFkOsd2Cu9MhrE+7MlyMOqZ9RrBO8RPh/+IQoeeJhhw8kBSCVAXL+st2AE/eXt5UY3AMz6q+y93Kxuu5Mt3j8OiRgvxrtLkHn2RRcVGnSqAziJs4K2BxRPqIKzZdtQ5F5lZcevy5xQxT/Ia3bEoln5sacfXYoW0ntsVFvFBQHs27KEiY</vt:lpwstr>
  </property>
  <property fmtid="{D5CDD505-2E9C-101B-9397-08002B2CF9AE}" pid="51" name="x1ye=52">
    <vt:lpwstr>3IE66Paa4CyCAvDmcxWDMIbsyqB4UWvc1E1TkNP3fGi2WzcwYrHzvf4Choz+NvnuWhj9TTjCeVwmqUN07i5/Hq9HT61UG0AyXeYUKGNwWMCPZmBGT7pQziDHEixBjki1NNbVzvIfVwf5q9x13jlux/TFbVzULANsQgMMS23CJxdL0llcyOwkc3nXsLBDOPB/TPiRmIf8GbgO1wyxvGq3+Yx/vVkEkJW6wGxzBje2cNIzKNt5ZZXxFpAPG6PAraz</vt:lpwstr>
  </property>
  <property fmtid="{D5CDD505-2E9C-101B-9397-08002B2CF9AE}" pid="52" name="x1ye=53">
    <vt:lpwstr>7Rz2+b+FW2oE4t1KqEja/7jRTjPSJuQ795yLqMIpfDY61KKefBe7Ak+UkFLmydRKt8Rfm5QeQ68NN53D9bYXE8HrWCvKYNvvZPjWRgH8dZkxQnKzsuLkDGqNF25TjF77m4MiSL/Wp+YZEoM1/EB4xcBG6CmjKJ6rUZX2Z5d78XOGNsBEHUXbviyvOpmn0JgSGMazVbWdrS8WLuoewbyjJ4G7ZoL8SRRFWbWuo7L4Ga/2VLx4Vk2+wnibfQFoscD</vt:lpwstr>
  </property>
  <property fmtid="{D5CDD505-2E9C-101B-9397-08002B2CF9AE}" pid="53" name="x1ye=54">
    <vt:lpwstr>OkqJqRaBiWQrv8PI+EOi4NdEwBbHzBwJKUsxhnshuQ0sOwflGlyjxfiT3HEtrYxlMdFsmx9H8HqF1ylr6S3A4Rvowz1C2DXetiajfJ5+aEfq2xJi7vb4ypvIJMP4BNbTTpoCNVaeq9eVDxNZsvmKlolOXGSSfTTbP86J3OfC8/diDfXf0zhsLQAe2lV0h/VG9qqYZiermCoIXtRx8yVATj1uyvpGk+c/bfeMi5Z33SJ8INdSiv75P4ehUi3Q+9/</vt:lpwstr>
  </property>
  <property fmtid="{D5CDD505-2E9C-101B-9397-08002B2CF9AE}" pid="54" name="x1ye=55">
    <vt:lpwstr>dd1x465qD9l3/gHjN5hJXXL/MX/OuJQCnsD0deIX+2pmD8IWcBZNYi2gfKobbj7NZ8o2T7nrLwcv31dO4g8bF47q7FMvSoBg+9e69/+SjOrZiMU2a35OjsKohefnObxWyIP4lsI4i/YM5nhF4k8GpoKaNVLqzOINHaFq6csaCsV60agsJ+AccGJUDObdNaqzHgZ2gN5PMFDQifA3pLo4u17hsJn79y/+2cHuTSo5CReECSqNCk1HGudYocCgRVW</vt:lpwstr>
  </property>
  <property fmtid="{D5CDD505-2E9C-101B-9397-08002B2CF9AE}" pid="55" name="x1ye=56">
    <vt:lpwstr>Z8He42goTZCsAPky3mxN444sffJj6jQERidEI1v/FbjBQL9HSb9kNIItibV+PatBQ+y/8pWNJ7HutfD9sXWoRo+xFLOy+FBL1b0EBHHohFTkMqFe8bBWe3YTdRccZ0OBZEKZFHvRsbXERTzjtllg50vxI+7nWCRlngc0YehgNdHG7Ooh9q4ksOU5MEwkF7KgOr/F/Zrw+oDwJPBQa3igBWUrhXYxDGznYCNcF8dNMa6UZH/J8AfTog7NSv8h1vZ</vt:lpwstr>
  </property>
  <property fmtid="{D5CDD505-2E9C-101B-9397-08002B2CF9AE}" pid="56" name="x1ye=57">
    <vt:lpwstr>c/BRyMmhzgUBgDEmHGx4ofDYVQqNHT4kiLfJnr5j2dIeGJKvvOIImNipMyxvXO+RAORzyMk5NxpdCjAZjuD5+TD6xhbRR6t2BH1og5c35dojGXSVVcrY0Xc4oNVNxswQWx6zs0YclsSTO1l+rYzsZj4/Jswd4zxU23vchWbWYktc5nVDEuoFYYV5K9Sm2X3RYgr1oGNjS3i6c6Wu472qkD3WGENpsgPUvCfef6fa8YhbuA3MMya1gYklApcVGez</vt:lpwstr>
  </property>
  <property fmtid="{D5CDD505-2E9C-101B-9397-08002B2CF9AE}" pid="57" name="x1ye=58">
    <vt:lpwstr>N2II0tv7ihk45j1zza+dduKxP2PL4ULm21VsuYllEUWK2K+oZAPP1KmwUSe2Q2XQAv6BSLeypk3Vg8ekIlFf5TSlq9pfkOau5d/zxU5Rf1t21sWuz5eOdQiKs+eA4J4/ctg/Q/ICmWXgxjmouKNFWzSNRD/oDiPx8BZRPkyLWtBvRgc3r7KYYTlfJdJa2yP9rdeJJuffdKrLj/pnp02+tAtGQy/pFg0Mx4YyP5b48J+coh1kIrtDD6XT7t2VE/6</vt:lpwstr>
  </property>
  <property fmtid="{D5CDD505-2E9C-101B-9397-08002B2CF9AE}" pid="58" name="x1ye=59">
    <vt:lpwstr>7MM7Z4AGEW2+INmPnl/qPR6gZM2f719QJ/9UzueTx6B9D8T40X4rx4OuMRTf31fP6qDfWHXkf/c/HB/+D7/Ln00Ike9lAiwRABHTLuhw+CZl0wvGVGx8bfoAlN42xJIJNXyFgBwqg5NbyHJ6mZf59USN7UCGzbAicdKkp8s4upi3On4QeIpTMogmq+RBo53cxm8iY96SQ+XOn1CcdrmfdRBKErtSiQDQd7295IMG1YHH8kQizM1aJsmxd8ctOUc</vt:lpwstr>
  </property>
  <property fmtid="{D5CDD505-2E9C-101B-9397-08002B2CF9AE}" pid="59" name="x1ye=6">
    <vt:lpwstr>3YqRjO5AwGLHBnq6wSe2xUS3SJnAbEHn2eUqx/UDW4EifMvOr7s/qFGILFlXl/ka9mFDEYTfrLf+m9rV5jcBpADX0/Swpai3b6NVBLFE4Hwv2+JvZc5+B+KQz9GdNCot0T8KsAg77a+s2BlUXBw1PxMngP8DSk6EPZMy4YtxENtsnE5iYtq6/iRGk2UkL3PFEmgHHxn/LjntgSPPx0tBuZ1sgxMfDHrOx4Ey+/AhbkJxvhZ/HA363Ov7ovf2XpJ</vt:lpwstr>
  </property>
  <property fmtid="{D5CDD505-2E9C-101B-9397-08002B2CF9AE}" pid="60" name="x1ye=60">
    <vt:lpwstr>7Zs1ObO6GRvOJvfOr/QVuORx/AdMV3wbXrqi7J0iVi4+HDfLD6Z/fQ7gYIp5h53ZP7Kjc1sHJ+7ns9mez+MrxhUgrQl1b1yduXqJMf7GSd72rmzexuVP6IqKuicpyWO1GM5hzWosXpNlXqrmQTFP5rJhAXqz439NaBL2ZiDSPjvGYBC8G3H2DA9vlNReXx1UCcQ0OvWygvFnKDuiXet0/d4xZQO43i8XU9JkrWJhqfpHPttzoTAm50+k2YLZpgJ</vt:lpwstr>
  </property>
  <property fmtid="{D5CDD505-2E9C-101B-9397-08002B2CF9AE}" pid="61" name="x1ye=61">
    <vt:lpwstr>1b0ImwivBVa1ZCMpCecfas+j71Ikpqv3QUmvIXxMpeYZn8LpPVRiUBpecM0NFB+abx3UJLCLueKlaojzGCLSyjVxpA/dTV+/bdHS9jXDblPMvfEz3BGcdfBpJaX7wE5H2RdnLNkgSiyeTPViZf9ew9+KuX7avTeZg8MfORdvH5JZJDgkSfyafOcJ2miGwPB7rPRJiqg5HQUtUD+kjG7O17k8vrn1DIvDLxFtyq11W1X6EHG0vKIPW8iusv8zQ3+</vt:lpwstr>
  </property>
  <property fmtid="{D5CDD505-2E9C-101B-9397-08002B2CF9AE}" pid="62" name="x1ye=62">
    <vt:lpwstr>f3WfjlgdFo2nrtcv4xX08otCPjCz0PUXUYdO6Ny/qzEqVCingfJX+tybeX4rh/05mIf6TumQSl2hJmyM3JrUnSS2SPUAkbi0DpC1fF1Eq1BA3soQxGipA7sf1QM15j7Xr6YOCySPyhhkc2/jq/0vzmfQ1oNIfo+Dg+mAnybv5KO+cTkVplcMbNz2E5AQR0dlNb/BQ5Bhd+FWuyv8sP+MiNoJZoBtnyOQXT4558A8XRedBFdK+YEVoQTJPjZKIeS</vt:lpwstr>
  </property>
  <property fmtid="{D5CDD505-2E9C-101B-9397-08002B2CF9AE}" pid="63" name="x1ye=63">
    <vt:lpwstr>I+d5dffxyBb+lux559vpfjW68Rbzwh+gWiSdqGnv0/HuqFs0BUZMDR72nusG8lUsWRMW87+LsdSPzmWs2TjJG0LxGYrxuUo419pod+nFYtJwur+2lZV0csffBROQg96YMwQns8Tzmq3HV8nHepMZMp2zU9SgEGg296Ozp5XOD77vHqNSnjfYuSSBa/8arhREwPsDCq3B6Fvrq6IHhW5/PdqRCTgtiP6LjjSWseQGIKWuDZextHfdTghyiHODAdw</vt:lpwstr>
  </property>
  <property fmtid="{D5CDD505-2E9C-101B-9397-08002B2CF9AE}" pid="64" name="x1ye=64">
    <vt:lpwstr>/fVuP21no79CKBROeUDWx7cZjgrx76+BwRp+7j7nq95oeiubusisH/F2y5M2smWDVruKMltVR396wtTv7iSoi3Qy5JyaPuakPdVxO/qq4wIfE03wwgeOKUc0xHFKQX4ot9lnccOH6K14lrp/WkSRIc4dHu+gDur/8vnPI/MV9I6bzCIiNLpqFBmbWzvSLkKTLCvPxSprJC+ne9q6w+4sGe+RluechF1tiqMcqJD+1U+OQFZLe2/yA42aqSfx3vC</vt:lpwstr>
  </property>
  <property fmtid="{D5CDD505-2E9C-101B-9397-08002B2CF9AE}" pid="65" name="x1ye=65">
    <vt:lpwstr>L6f5UYFTlVqt+ithIyUPjhwUSDmbAkwXbX9VMz5LXpQj5mh82Es5u+odItZU59p7ZCiVbIERbCSJ2zTBQQkJ1hOh0N+ium2+FZCAmFB5rGqcuTPFdtH+i6Inf0ChxL3SKSiS7G/vb6h3DR5Rw87cg7k2PpSX8FHGJbTw0F6Jvu/uEy6yhl9opxVB4tgutThSXiA11gyCcqA3+tND1nPeJa6wExMCXnyfjWJPDoSXHftVrUVeIw/IWvuLuXRBpLz</vt:lpwstr>
  </property>
  <property fmtid="{D5CDD505-2E9C-101B-9397-08002B2CF9AE}" pid="66" name="x1ye=66">
    <vt:lpwstr>/Jwr8chmar/6tmHrn6r7F+PnyhsnLgs1k5yyzzV1nFyH4DavTevH5NGO8NWwQnG4wjt9lawJXc1ezhQ65s0aG/Ccg00ALfvA+hQXyo2Veaas97NdPZK58KrSKJCH9s/BKEc6OeQi7PHbCv1r8KziJBQhgKogdiQeOwxN2dHdZ443r6YW5A8pOq9xbhjvEZuTeoqa7LTnp4mLBuJBYR5DY/IK4wvUofvz4ycWRlBHSyd09YJEE8HZh1U1XCfQlX9</vt:lpwstr>
  </property>
  <property fmtid="{D5CDD505-2E9C-101B-9397-08002B2CF9AE}" pid="67" name="x1ye=67">
    <vt:lpwstr>clZbLfSbkyJDQuMl7LACV4MiyuiLT6a9QbJo3B4MveFiTe1EW2NraxykW0RuJsv3PwNAHYDHQSiaezUQEv/TE49cxsDWrNM+lxMatEzKOQ8FPorKxbszHcKJb5eVQFyTRkNHgFTpcAbUiAyx3zYveWnfvMANEiEhowXfUZMhf2SQGoWzzS35Kdfgbgc93Y+XPeMXXiAHPUo7uJ5LJIqHX/JuWMHPgL1kidSSPsi2MWBLYPw6GT1zxu5UpNx+lKI</vt:lpwstr>
  </property>
  <property fmtid="{D5CDD505-2E9C-101B-9397-08002B2CF9AE}" pid="68" name="x1ye=68">
    <vt:lpwstr>CFAk5+l7MznunI3MAZ3ix35c7xcxdJcYh6WHluGh25U+MfopiBkdIY4JbWJf1wj1vXbRywzvsNfhMqtblvS2zIHeCc+t1vKrYuHrgIYRxkeYNqK05oflyTSTeCGgwBOVqcHju666+jsWdZz7xjGPRB5b27ifH51RlEv/O5DXYmdWfXWG6SW+powTTYz8CdVwUlAi31OobqnR42sTbIBS5Gn3zUFwpkLmG8gdqYDxF9Zbd1GyasNIVXVzVdihjzz</vt:lpwstr>
  </property>
  <property fmtid="{D5CDD505-2E9C-101B-9397-08002B2CF9AE}" pid="69" name="x1ye=69">
    <vt:lpwstr>tq6Hu0YXfYJ0S1sKLSn8MBD5vVmq0mNZYqgH7T4teQN9HVWZRhusU/oCZznsKsTip9jJG2pvPtB5stwBesO6oXZUPaRPbCkTU5qKdrP0C5k3A6HbyTGDGoou1TQo4JnqDu2lCKy1s2BEZ7Z/3I3AHJAKXnz8h+1A/LcXsOEntAufwVQExx0Sx9qsttuuMGuLLPol59VePtboYkq0dk+NXet4u9WuJrbGDnEtFlvVYvQc0vUEvpXL2u7jHPVf92k</vt:lpwstr>
  </property>
  <property fmtid="{D5CDD505-2E9C-101B-9397-08002B2CF9AE}" pid="70" name="x1ye=7">
    <vt:lpwstr>ElrsI3c9Usa4IQWjYjUzUdcngeOdG1Ycqzdw88pTdrYOOmRt4Cql+O1OvTPQ1b/s8Ev5ZSLxmheTmzDtlApB5m8Qnzu8H2fcDiFWax0mCe8Gf+2273aGC4sfhQQyllTzz0pufyJFCzoqC3rzpv6RDnMZDCcnqu486e658ou/p90DJ5zU4SzdAkG6ePEWFG0M5AFqp1gbJDK475jg99NPmhi0UowC5VlQajU7kSFjy6UGABO4BUiAohI2fH9Uw4e</vt:lpwstr>
  </property>
  <property fmtid="{D5CDD505-2E9C-101B-9397-08002B2CF9AE}" pid="71" name="x1ye=70">
    <vt:lpwstr>yLTBoCLFOVykixEJWq9PiL99YesJAzATth8iM3DDmWFII7pEUp2iZ+U1W9iN3E7+aGRBsylFhm/wY1Bsh9W3Du1sNwZ4piO9zVutN0AC3LXRstWPY+mKwTf93NYlQCkl9Fj5wWlvCKIH1XJ5cPH2DLzRBApllS4+aY6cm3FHEWcp8FSu+N7Nh0QAbVCCDfQsasHTjMIEKldPWrdvDCL5nXla2r6c8LY9DlM+P1Gm287iWDBm2WvozNOLJ0/cgQV</vt:lpwstr>
  </property>
  <property fmtid="{D5CDD505-2E9C-101B-9397-08002B2CF9AE}" pid="72" name="x1ye=71">
    <vt:lpwstr>Yn2XidDqmamuS0g9bjgqi4v/EGu7QP93MC7cn7fcL6vdQrsDwcelTgslrE/oFqenytcSlzbbH4xzjHc+vhnxBMyIJXJDhzw/8zcdTt+DsQ+f8NF1ZkOUHBrK/OYC8uDhry2PLWMHOnRPqI1Y2s8F0K0a2EhHMDu7isDtVK1UfzUwH5M6kUBidgm0lFmEpzhJWRFrPU7E32QeA7bszHb2iG0YFfUarW8ZLA2kaXVYiem9TJegS7lUqZg8Z/LdRIB</vt:lpwstr>
  </property>
  <property fmtid="{D5CDD505-2E9C-101B-9397-08002B2CF9AE}" pid="73" name="x1ye=72">
    <vt:lpwstr>oskRLXAxdIWRy5b+hJP8o7yiyCmu4A1rphirWHkdNzWBfS9EM36vuHAJwvEM6Mde42f2cc0At+KTAw4/y+blJQ1UfLbq3pzlDm+n2N3JRuBoty44Vxfn80m23d3tFG+Bz2ah8qAA69CePksMdIlsscXLJSxy3zPGL7PSLwMwdGjor7LGi5fYSbCWyYfK26wTrSJSeGTzp3dWvQ7uJD4gzPT5UTcmfSaiD3HDizl9dpvm7aqRUsDAoIKMH/QGVOE</vt:lpwstr>
  </property>
  <property fmtid="{D5CDD505-2E9C-101B-9397-08002B2CF9AE}" pid="74" name="x1ye=73">
    <vt:lpwstr>zZUxpOBNATZq4IaXnNe1EHwPDj8trQLgvxLGF/QgzUeNay/UlL7lm3r/tBvhmaoK9UB2NIHVDX1IbcmkV43vxFZ5o8CWit1KFjz0H7i19hpBlbjXVFO2UOJ0kTlrYYoxiPE3BCzxpheLzlcycmnf4OCIZz3nnhsXXZxuGfJFplvowLiDiUe/Sw4dKd4SsRmXahaw7EudFzeHwi07fvHx2xuc2Dr63XIv1RULXgpBtmTvLfIIyCqxhTWw/P3ljsm</vt:lpwstr>
  </property>
  <property fmtid="{D5CDD505-2E9C-101B-9397-08002B2CF9AE}" pid="75" name="x1ye=74">
    <vt:lpwstr>eT+Zwfbupjoi6AUCbZvor5mWZBAKjCSE6hRU7h81nXQhQecUP7B/N/KNqSfO69QtnjA2uXHG8s532m8rPG3Euqur4P/nRwjgXmVbH0eWCnlIKnDBnHb6OdqB/K6QOg78KsSz/CpEfhmkRMqi+drkxK73SR1i8CXtDsjLFxUm7cT/+jrPu7886zcnWNjEZduL0X2iFgRWwEtZV/Pg68s2aRgW3XjLcN9qQr+kDXgKbn12IsZD21oNHbckcCfaI8o</vt:lpwstr>
  </property>
  <property fmtid="{D5CDD505-2E9C-101B-9397-08002B2CF9AE}" pid="76" name="x1ye=75">
    <vt:lpwstr>SwlUDy5IFv2+6OVaWfgpcCHSFa4QrnHRMbF4EPablpCePpz+wbnUaG1GgepPvHKJ2YdMLyRfwsCgRR6V25aP0gCBnaIKOMRHoRJBBIHzCVL/TjYmsisoM7vBqbUXkw6iumsZ4znKOjv2LDDXh35GY8QL3WVKlFuQ75gSg7HlA4hqYl4/KNMrSIE0E4jdsS/uxNQDtcMfbW1tpwNHncK8uLtPACfgfeFGo8E1GXdysQ/zFAmNnU6hvD1lZRdSu8J</vt:lpwstr>
  </property>
  <property fmtid="{D5CDD505-2E9C-101B-9397-08002B2CF9AE}" pid="77" name="x1ye=76">
    <vt:lpwstr>DWiXMo4vasI06aDKcz++6GBk6P0YNbSpyDf8viqtwB2j3rTI/bB37YZ7L9RI7Ff6Gt5J7E4n6+tmvl1mva0S7MzBrqujcad00sUlAnQCWC13FnSp8CIlHOrDhxLoKYwBKoQcflD6lAIqqrPZGTLQmTf/63vvdS5pq/Uu55uy3WBkUW7ub0fvPTt/eoz+J6EwCWFI99q14sPYeZNCZ6ASb12+VGi/+cX5hwS6lVCUV/U9FiJoZWaznpnpxUBwMIP</vt:lpwstr>
  </property>
  <property fmtid="{D5CDD505-2E9C-101B-9397-08002B2CF9AE}" pid="78" name="x1ye=77">
    <vt:lpwstr>o9JMqJ+DVcKoOtXCViEyBRO1uhcVuSkxdR5ycB1xkgjKM9PO7q26EVHViFFSKaORk2zc31sRJXzlmGYIfufTh3UmuSQIBVPEmDQoAtiWK9jxGZmrF1i7W6xMWQICSHZM3glpy0MvZ47fevpNofJS5zPZ5t75tDUazh1VfHRgW+iteSRHjy6i+c6E6qd14sj+Bm/HucadjakClydTDa0J3e5AuEsFse+DLXHTwS686nxbxj+Brg20b4svPV2NJbQ</vt:lpwstr>
  </property>
  <property fmtid="{D5CDD505-2E9C-101B-9397-08002B2CF9AE}" pid="79" name="x1ye=78">
    <vt:lpwstr>j+0HLwS87h4VuOFFzpVGryrlWeNOr6/qipG8Ndr5Qtjl22B0KyvL6WfeziFL/e/q39hHfCSxGHr+4pHydZ+bb7HEOjE4Xtfcq0mTTiDZlMT4eoASqfwKMFz0mzX78eH9goBGLyts4mUhpwQQV8/Cwv+VYyN5tBBwOm5qORJiblXLODsJKwgBQ30mEPrmlTKuRsiRUkl/M55HWLubqMV29N+47GNAsHQxCy1406yJgxViiD1/cVVqq1GfkhG0rpf</vt:lpwstr>
  </property>
  <property fmtid="{D5CDD505-2E9C-101B-9397-08002B2CF9AE}" pid="80" name="x1ye=79">
    <vt:lpwstr>ubZFl5hK8zsuNp9V1KiCAmMfneeHPghZr3lF/fey1W8Hl0JJu2FTfXtWxrlOiRh/PtB2kkhbzSHLCFKM6nccazHvSw8K206np6Q7EWnESEMHH5ZLdVPc8Vf7EPYDxOs32cz10l3JDcdncia0OVbtFfXKeUXlUFfls/5WNGg0yuGZGDD1DAc/39skqO3S3Pj9rCXlOss8KCdSO9moH0Prongo8p7vS9nKb2gdpxZe6PyT8CcDz46jotwPLGn+LgZ</vt:lpwstr>
  </property>
  <property fmtid="{D5CDD505-2E9C-101B-9397-08002B2CF9AE}" pid="81" name="x1ye=8">
    <vt:lpwstr>fF1y4L5vJVEw9j4jAS8OW3+v9v08ErhBDsn55HeD/I0AOW6d4vfK2uSZKAZLhYZr1oyQCpU77DmvpPUOQW7R+A8LOnAbKKJN/ZUYUYqJ6aYxS1GyswZki2tcSZmqHaQRVAxYTckqJJG/Dx2pRdPHs/A89fbVgovCZ6qrwq2dSq3h6QXwcIlhx6OO19tJkPq4OvgqFGrmQssvbf0txY+YDRMBoxEmkIyKOKZOf4UHQMaW2Jnl49TnqpRP6WB6JMl</vt:lpwstr>
  </property>
  <property fmtid="{D5CDD505-2E9C-101B-9397-08002B2CF9AE}" pid="82" name="x1ye=80">
    <vt:lpwstr>trtrVAcmm1PdiiAIN+AiKlCjbf6YXipvjmSBoKtBYud3MEKvA7SVXR65V6uewNgS2DGwCodusOZyzZHtl+I9mokLysjAJBbG46QbJHcbRqW3L08C+N0m0P0a5dFfIt3XlVB7/CXIgI3yD5Tqm8SH+azOgkd6c8JPUnrbasM5LMzwXSeKu1AGkHZFne28UNA8xt1/rGXlOlKT+V8A9coTJXhfgSG8rNTmfVT/k/C+7gJOi3UnqrljKrhGPSLwNY5</vt:lpwstr>
  </property>
  <property fmtid="{D5CDD505-2E9C-101B-9397-08002B2CF9AE}" pid="83" name="x1ye=81">
    <vt:lpwstr>WGvEBZcntqrNqbzbwSILYqaBC8HQQwIkbLduk02hAC3FDsLFsIIldC0oZG6in8gtvBXgo5XE2ys6N1lLoGYaGm8aiFgZlUq34LXGo+guTvcG0JM4OzS97jz5YRhWOFlK07U0QY9exOlZ3Hm5gYzDuY0ARQWmp7yhIbTDmpDq71tbBfWkYpMnNz9ij/VRmlG+6sstN5GT0jN0soAKCRlXPY8mzgrzsNLAcw/DsEPsqoQYMNB/M/pNMfrgeU+To/j</vt:lpwstr>
  </property>
  <property fmtid="{D5CDD505-2E9C-101B-9397-08002B2CF9AE}" pid="84" name="x1ye=82">
    <vt:lpwstr>2r380loovJAOex1+Qc6rafv4Aq454xZMWvQtWgnAsQgghs3c9NPlbKrfuqpW9f62ikHT5u17A1EgN5u14u2n0XFlWOO4g77adCPhAePLZTrNEBldIllCHJpBx1yW7PYpLhwhjptgezdy7gD4Wn05r/YBRmMcDf1Un/LmtVRGUC3yRQ/cbmE5SnMtEw3QUdY4kQ/UT8a4o7DtHFjsM1Mr+U79mLQPvYeDfExnfmz+GvddOqdK5RzuetVn8d7zTV1</vt:lpwstr>
  </property>
  <property fmtid="{D5CDD505-2E9C-101B-9397-08002B2CF9AE}" pid="85" name="x1ye=83">
    <vt:lpwstr>s+Rx29LjnsZ3u5+wUx68uXZFS10Or+3PLXDqdEUXMh3EH+e6M7fTHyy5Q/8FBJ1N8rmDhcLjOFYx0vqQlBahZX+zUQ4T/n+UgI2ENMLW/X5W0O/BOhQeVX3S89zb/Xl9mEiV1d/XY1Fci5ofTDrKzlX8vqQmAlQXiMtmFh690Wv07YOffezv5qzmToqptbC7YZNPRUUMdgOMyjOKo/uQCpN9vizeTqNCOj0YzHJ13uLkm5yF9ukf9OZDYWbGCbF</vt:lpwstr>
  </property>
  <property fmtid="{D5CDD505-2E9C-101B-9397-08002B2CF9AE}" pid="86" name="x1ye=84">
    <vt:lpwstr>Z1pFzMRNypDaj1HpZz+BdICFlrobMFg6huRioVl2vUXTEl3SApjRntoE4ua2eF6nrh2dGUB6mvxuhq4r0a6Cz+eUQGdYHHPrGvxGpSQPHk3lrEmXKIxFCE2mZCi2vPrXOhCSskBQB5Maxq4cWJAIfrhkEdSPYXwoJSGlmPN9qIzGnMFH2a8ot2qQgkp2AGXOOHR+LuurKh5tnxOzie3H/bKUBMq+JxhU2JUXx6DZXAggUU03zUJ9WF93g2YYRC3</vt:lpwstr>
  </property>
  <property fmtid="{D5CDD505-2E9C-101B-9397-08002B2CF9AE}" pid="87" name="x1ye=85">
    <vt:lpwstr>ZfTqsQFldJRDQXc8O7IPjIBfjAxidWa7oWPniZ8oTpewCWJBPMoagIpTZ+YzoAKyAN8WaqwggU0toEzpKvFbV/UNYaelDTx40fLx3uyJDYpZI0xVR+1d6I+vGluX0E+JaPW6NgN9aiQmp9y2VkACIITaczXFErWXDz1+QmolMCpEJs5fX7Bt9pOReaqgJdevWPW2Vy+Wf1YImCGBP5PwKDKCsZjdlxiuXI4yON5ztpYPZePnMma1wdVxEsJolym</vt:lpwstr>
  </property>
  <property fmtid="{D5CDD505-2E9C-101B-9397-08002B2CF9AE}" pid="88" name="x1ye=86">
    <vt:lpwstr>8s9uEx4N+UdiNA2THzn2Fm8VOdhqqssLgQP/5xM7w7Y5DAQwH2iHhLSPV2QIrTm7i7nUXmiCoE/6UBi7AmuapDQmRezAJAqAjBtQm/OmkfPNCQoV1DuF1d2tws4COCC18z0LHuVsPxJy58VBkkpBCFeoBKUBUVt8cgw8WxzZ7KNUEyuF7iosWwZ7T+ZDjYgV6VcgmqTHz8jWZ3olXTtcDWyBkIYAFpKo3Cp42Wbv1ugHb1mM8Hmorj1E2Pmnwbx</vt:lpwstr>
  </property>
  <property fmtid="{D5CDD505-2E9C-101B-9397-08002B2CF9AE}" pid="89" name="x1ye=87">
    <vt:lpwstr>NqdgV8CO+nApE0/1FhYhEhnmbp8PBV1ysnqmMFY5XkMuRRerUUArxuS4o3pmccKxaGAH2TVcxa+eGL45hKLE0eZjZQbtZxQP1D5DNq0YFBHudRJ/9zsi8SWU5eHpZWNJZjlvdJOUaUep5Z0bmxbaz7jazQG0cWu0d1IvLt3C5CEHpZhUxIQlwDbBD5Y/SnNLjN2VX604bi4aQ/wmPRgx89LmEKjLZ+M+hk9UxWjenmH4klsmZ9nxSE9NO3VdnpD</vt:lpwstr>
  </property>
  <property fmtid="{D5CDD505-2E9C-101B-9397-08002B2CF9AE}" pid="90" name="x1ye=88">
    <vt:lpwstr>5hHvh6m8K5KcYruaYGir5i/KpqWna9jHq82fj/Hcl/qSUUDZIkrB32uuIDBH7N28ULbNsoH0l/+rmoIUAhnAXfdQuObBD1SxbSuX35pc/VVU/GTFn6Dqn8RM69UEZ0UTn+bHiIYCq35EfRuJrWwAU6eXYEvJ9MXq5KRvrq9G9lPsSBjPJ/lYH+Ra/A+yvpsQ7GHSfra2csByLIcAHRmvgTJ6TPJIKfJHy4iF+4Q34qQnlMr+/A3HxR9DHI8vD8/</vt:lpwstr>
  </property>
  <property fmtid="{D5CDD505-2E9C-101B-9397-08002B2CF9AE}" pid="91" name="x1ye=89">
    <vt:lpwstr>W6ggaWOc3if0RkqT0otW3kPFmDw1LPa49AGjSCW6Z1VDTgf8wtG0T6/1pJ/VLN3gptPViv2InNXJ2h+cL4RmodkkzX6FZMLJvoGDB2jw8JB/Xz2Jzoeey3LSOGBP8kwaBBtmt01FK51fKMcTfRz/E/x/NHbN/olAH51tWY+RP+LEjg6aZhSWoIN/K6JMw/p2+25qthIjf4fBNxreR8hb49TNSMAR7AnBEq6rvg9tvqLhj4bdYd9RoM0Q24j+s86</vt:lpwstr>
  </property>
  <property fmtid="{D5CDD505-2E9C-101B-9397-08002B2CF9AE}" pid="92" name="x1ye=9">
    <vt:lpwstr>IssPWZLvKoZKYFQlflxpw/QCInJjxM1hFLPo9kdeYU+vZ0IG3i2MsgAB2ZLO7ptPZeqFPl7YXk25dh46u0I+4QVMQvyRQUhEczmapJOTDwn799pAc/PdLYNpaY1/VDStM0kUvKi8uVd3b2xdPw1yhGX9Afi2tk0xjsbPzqVFXUfZSCnDPJxXoQ4N5Hz4Hq5eQpATaNXKYgxrxrUm52ybk70eSz/3q77Xf0m/gV+KwvwtfTazI5BnHwTcJfHIs2H</vt:lpwstr>
  </property>
  <property fmtid="{D5CDD505-2E9C-101B-9397-08002B2CF9AE}" pid="93" name="x1ye=90">
    <vt:lpwstr>1iiDmlLFsSagQY2fq+QDpv5Tcy63NougYLig9ogOMfT2q6L+BYAAA=</vt:lpwstr>
  </property>
</Properties>
</file>